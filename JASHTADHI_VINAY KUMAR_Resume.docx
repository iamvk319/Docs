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373D48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20"/>
      </w:tblGrid>
      <w:tr w:rsidR="00FC062B" w14:paraId="11BB75E6" w14:textId="77777777">
        <w:trPr>
          <w:trHeight w:val="1720"/>
          <w:tblCellSpacing w:w="0" w:type="dxa"/>
        </w:trPr>
        <w:tc>
          <w:tcPr>
            <w:tcW w:w="20" w:type="dxa"/>
            <w:shd w:val="clear" w:color="auto" w:fill="373D48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28106B" w14:textId="77777777" w:rsidR="00FC062B" w:rsidRDefault="00FC062B">
            <w:pPr>
              <w:rPr>
                <w:rFonts w:ascii="Trebuchet MS" w:eastAsia="Trebuchet MS" w:hAnsi="Trebuchet MS" w:cs="Trebuchet MS"/>
                <w:color w:val="FFFFFF"/>
                <w:sz w:val="22"/>
                <w:szCs w:val="22"/>
              </w:rPr>
            </w:pPr>
          </w:p>
        </w:tc>
        <w:tc>
          <w:tcPr>
            <w:tcW w:w="12220" w:type="dxa"/>
            <w:shd w:val="clear" w:color="auto" w:fill="576D7B"/>
            <w:tcMar>
              <w:top w:w="480" w:type="dxa"/>
              <w:left w:w="0" w:type="dxa"/>
              <w:bottom w:w="400" w:type="dxa"/>
              <w:right w:w="0" w:type="dxa"/>
            </w:tcMar>
            <w:hideMark/>
          </w:tcPr>
          <w:p w14:paraId="390ABB41" w14:textId="77777777" w:rsidR="00FC062B" w:rsidRDefault="00B0273B">
            <w:pPr>
              <w:pStyle w:val="documentnamediv"/>
              <w:spacing w:line="820" w:lineRule="exact"/>
              <w:ind w:left="480"/>
              <w:rPr>
                <w:rStyle w:val="divdocumentdivname"/>
                <w:rFonts w:ascii="Trebuchet MS" w:eastAsia="Trebuchet MS" w:hAnsi="Trebuchet MS" w:cs="Trebuchet MS"/>
                <w:b/>
                <w:bCs/>
                <w:color w:val="FFFFFF"/>
                <w:spacing w:val="10"/>
                <w:sz w:val="72"/>
                <w:szCs w:val="72"/>
              </w:rPr>
            </w:pPr>
            <w:r>
              <w:rPr>
                <w:rStyle w:val="documentnamefName"/>
                <w:rFonts w:ascii="Trebuchet MS" w:eastAsia="Trebuchet MS" w:hAnsi="Trebuchet MS" w:cs="Trebuchet MS"/>
                <w:color w:val="FFFFFF"/>
                <w:spacing w:val="10"/>
                <w:sz w:val="72"/>
                <w:szCs w:val="72"/>
              </w:rPr>
              <w:t>JASHTADHI</w:t>
            </w:r>
            <w:r>
              <w:rPr>
                <w:rStyle w:val="span"/>
                <w:rFonts w:ascii="Trebuchet MS" w:eastAsia="Trebuchet MS" w:hAnsi="Trebuchet MS" w:cs="Trebuchet MS"/>
                <w:b/>
                <w:bCs/>
                <w:color w:val="FFFFFF"/>
                <w:spacing w:val="10"/>
                <w:sz w:val="72"/>
                <w:szCs w:val="72"/>
              </w:rPr>
              <w:t xml:space="preserve"> VINAY KUMAR</w:t>
            </w:r>
          </w:p>
          <w:p w14:paraId="6BBE730B" w14:textId="77777777" w:rsidR="00FC062B" w:rsidRDefault="00B0273B">
            <w:pPr>
              <w:pStyle w:val="documentnamediv"/>
              <w:spacing w:line="420" w:lineRule="atLeast"/>
              <w:ind w:left="480"/>
              <w:rPr>
                <w:rStyle w:val="divdocumentdivname"/>
                <w:rFonts w:ascii="Trebuchet MS" w:eastAsia="Trebuchet MS" w:hAnsi="Trebuchet MS" w:cs="Trebuchet MS"/>
                <w:color w:val="FFFFFF"/>
                <w:spacing w:val="10"/>
                <w:sz w:val="32"/>
                <w:szCs w:val="32"/>
              </w:rPr>
            </w:pPr>
            <w:r>
              <w:rPr>
                <w:rStyle w:val="divdocumentdivname"/>
                <w:rFonts w:ascii="Trebuchet MS" w:eastAsia="Trebuchet MS" w:hAnsi="Trebuchet MS" w:cs="Trebuchet MS"/>
                <w:color w:val="FFFFFF"/>
                <w:spacing w:val="10"/>
                <w:sz w:val="32"/>
                <w:szCs w:val="32"/>
              </w:rPr>
              <w:t>Java Full Stack Developer</w:t>
            </w:r>
          </w:p>
          <w:tbl>
            <w:tblPr>
              <w:tblStyle w:val="divdocumentdivaddressdivTable"/>
              <w:tblW w:w="0" w:type="auto"/>
              <w:tblCellSpacing w:w="0" w:type="dxa"/>
              <w:tblLayout w:type="fixed"/>
              <w:tblCellMar>
                <w:top w:w="30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600"/>
            </w:tblGrid>
            <w:tr w:rsidR="00FC062B" w14:paraId="4992D8F0" w14:textId="77777777">
              <w:trPr>
                <w:tblCellSpacing w:w="0" w:type="dxa"/>
              </w:trPr>
              <w:tc>
                <w:tcPr>
                  <w:tcW w:w="6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4506350" w14:textId="77777777" w:rsidR="00FC062B" w:rsidRDefault="00B0273B">
                  <w:pPr>
                    <w:pStyle w:val="divdocumentdivaddressdivParagraph"/>
                    <w:spacing w:line="100" w:lineRule="atLeast"/>
                    <w:ind w:left="480"/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6"/>
                      <w:szCs w:val="6"/>
                    </w:rPr>
                    <w:t> </w:t>
                  </w:r>
                </w:p>
                <w:p w14:paraId="1AFEA059" w14:textId="77777777" w:rsidR="00FC062B" w:rsidRDefault="00B0273B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  <w:t xml:space="preserve">Address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  <w:t>Gachibowli, Hyderabad, TG, 500032</w:t>
                  </w:r>
                </w:p>
                <w:p w14:paraId="355A3739" w14:textId="77777777" w:rsidR="00FC062B" w:rsidRDefault="00B0273B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  <w:t xml:space="preserve">Phone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  <w:t>9676085021</w:t>
                  </w:r>
                </w:p>
                <w:p w14:paraId="610544B8" w14:textId="4086340F" w:rsidR="00FC062B" w:rsidRDefault="00B0273B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Trebuchet MS" w:eastAsia="Trebuchet MS" w:hAnsi="Trebuchet MS" w:cs="Trebuchet MS"/>
                      <w:color w:val="FFFFFF"/>
                      <w:sz w:val="22"/>
                      <w:szCs w:val="22"/>
                    </w:rPr>
                    <w:t xml:space="preserve">E-mail </w:t>
                  </w:r>
                  <w:hyperlink r:id="rId7" w:history="1">
                    <w:r w:rsidR="00F66536" w:rsidRPr="00F52727">
                      <w:rPr>
                        <w:rStyle w:val="Hyperlink"/>
                        <w:rFonts w:ascii="Trebuchet MS" w:eastAsia="Trebuchet MS" w:hAnsi="Trebuchet MS" w:cs="Trebuchet MS"/>
                        <w:b/>
                        <w:bCs/>
                        <w:color w:val="ED7D31" w:themeColor="accent2"/>
                        <w:sz w:val="22"/>
                        <w:szCs w:val="22"/>
                      </w:rPr>
                      <w:t>iamvk319@gmail.com</w:t>
                    </w:r>
                  </w:hyperlink>
                </w:p>
              </w:tc>
              <w:tc>
                <w:tcPr>
                  <w:tcW w:w="6600" w:type="dxa"/>
                  <w:tcMar>
                    <w:top w:w="0" w:type="dxa"/>
                    <w:left w:w="0" w:type="dxa"/>
                    <w:bottom w:w="0" w:type="dxa"/>
                    <w:right w:w="480" w:type="dxa"/>
                  </w:tcMar>
                  <w:hideMark/>
                </w:tcPr>
                <w:p w14:paraId="222A3DD5" w14:textId="77777777" w:rsidR="00FC062B" w:rsidRDefault="00B0273B">
                  <w:pPr>
                    <w:pStyle w:val="divdocumentdivaddressdivParagraph"/>
                    <w:spacing w:line="100" w:lineRule="atLeast"/>
                    <w:ind w:right="480"/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Trebuchet MS" w:eastAsia="Trebuchet MS" w:hAnsi="Trebuchet MS" w:cs="Trebuchet MS"/>
                      <w:color w:val="FFFFFF"/>
                      <w:sz w:val="6"/>
                      <w:szCs w:val="6"/>
                    </w:rPr>
                    <w:t> </w:t>
                  </w:r>
                </w:p>
              </w:tc>
            </w:tr>
          </w:tbl>
          <w:p w14:paraId="219950BF" w14:textId="77777777" w:rsidR="00FC062B" w:rsidRDefault="00FC062B">
            <w:pPr>
              <w:rPr>
                <w:rFonts w:ascii="Trebuchet MS" w:eastAsia="Trebuchet MS" w:hAnsi="Trebuchet MS" w:cs="Trebuchet MS"/>
                <w:color w:val="FFFFFF"/>
                <w:sz w:val="22"/>
                <w:szCs w:val="22"/>
              </w:rPr>
            </w:pPr>
          </w:p>
        </w:tc>
      </w:tr>
    </w:tbl>
    <w:p w14:paraId="5FA6A91B" w14:textId="77777777" w:rsidR="00FC062B" w:rsidRDefault="00FC062B">
      <w:pPr>
        <w:rPr>
          <w:vanish/>
        </w:rPr>
        <w:sectPr w:rsidR="00FC062B">
          <w:headerReference w:type="default" r:id="rId8"/>
          <w:footerReference w:type="default" r:id="rId9"/>
          <w:pgSz w:w="12240" w:h="15840"/>
          <w:pgMar w:top="0" w:right="480" w:bottom="480" w:left="0" w:header="0" w:footer="0" w:gutter="0"/>
          <w:cols w:space="720"/>
        </w:sectPr>
      </w:pPr>
    </w:p>
    <w:p w14:paraId="17B265A0" w14:textId="77777777" w:rsidR="00FC062B" w:rsidRDefault="00FC062B">
      <w:pPr>
        <w:rPr>
          <w:vanish/>
        </w:rPr>
      </w:pPr>
    </w:p>
    <w:p w14:paraId="31F1656C" w14:textId="1A77C10A" w:rsidR="00FC062B" w:rsidRDefault="00B0273B">
      <w:pPr>
        <w:pStyle w:val="p"/>
        <w:spacing w:before="400" w:line="320" w:lineRule="atLeast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 xml:space="preserve">Analytical </w:t>
      </w:r>
      <w:r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>Java Full Stack Developer</w:t>
      </w:r>
      <w:r>
        <w:rPr>
          <w:rFonts w:ascii="Trebuchet MS" w:eastAsia="Trebuchet MS" w:hAnsi="Trebuchet MS" w:cs="Trebuchet MS"/>
          <w:sz w:val="22"/>
          <w:szCs w:val="22"/>
        </w:rPr>
        <w:t xml:space="preserve"> with </w:t>
      </w:r>
      <w:r w:rsidR="00F66536">
        <w:rPr>
          <w:rFonts w:ascii="Trebuchet MS" w:eastAsia="Trebuchet MS" w:hAnsi="Trebuchet MS" w:cs="Trebuchet MS"/>
          <w:sz w:val="22"/>
          <w:szCs w:val="22"/>
        </w:rPr>
        <w:t>5</w:t>
      </w:r>
      <w:r>
        <w:rPr>
          <w:rFonts w:ascii="Trebuchet MS" w:eastAsia="Trebuchet MS" w:hAnsi="Trebuchet MS" w:cs="Trebuchet MS"/>
          <w:sz w:val="22"/>
          <w:szCs w:val="22"/>
        </w:rPr>
        <w:t>.</w:t>
      </w:r>
      <w:r w:rsidR="005C5704">
        <w:rPr>
          <w:rFonts w:ascii="Trebuchet MS" w:eastAsia="Trebuchet MS" w:hAnsi="Trebuchet MS" w:cs="Trebuchet MS"/>
          <w:sz w:val="22"/>
          <w:szCs w:val="22"/>
        </w:rPr>
        <w:t>4</w:t>
      </w:r>
      <w:r w:rsidR="00E43A34">
        <w:rPr>
          <w:rFonts w:ascii="Trebuchet MS" w:eastAsia="Trebuchet MS" w:hAnsi="Trebuchet MS" w:cs="Trebuchet MS"/>
          <w:sz w:val="22"/>
          <w:szCs w:val="22"/>
        </w:rPr>
        <w:t xml:space="preserve"> </w:t>
      </w:r>
      <w:r>
        <w:rPr>
          <w:rFonts w:ascii="Trebuchet MS" w:eastAsia="Trebuchet MS" w:hAnsi="Trebuchet MS" w:cs="Trebuchet MS"/>
          <w:sz w:val="22"/>
          <w:szCs w:val="22"/>
        </w:rPr>
        <w:t xml:space="preserve">years of experience handling popular web </w:t>
      </w:r>
      <w:r w:rsidR="00F66536">
        <w:rPr>
          <w:rFonts w:ascii="Trebuchet MS" w:eastAsia="Trebuchet MS" w:hAnsi="Trebuchet MS" w:cs="Trebuchet MS"/>
          <w:sz w:val="22"/>
          <w:szCs w:val="22"/>
        </w:rPr>
        <w:t>technologies</w:t>
      </w:r>
      <w:r>
        <w:rPr>
          <w:rFonts w:ascii="Trebuchet MS" w:eastAsia="Trebuchet MS" w:hAnsi="Trebuchet MS" w:cs="Trebuchet MS"/>
          <w:sz w:val="22"/>
          <w:szCs w:val="22"/>
        </w:rPr>
        <w:t xml:space="preserve"> to develop and implement applications based on clients' needs. Exceptional technical skills in coding and software development.</w:t>
      </w:r>
    </w:p>
    <w:p w14:paraId="14CC9FDA" w14:textId="159C1681" w:rsidR="00FC062B" w:rsidRDefault="00B0273B">
      <w:pPr>
        <w:pStyle w:val="p"/>
        <w:spacing w:line="320" w:lineRule="atLeast"/>
        <w:rPr>
          <w:rFonts w:ascii="Trebuchet MS" w:eastAsia="Trebuchet MS" w:hAnsi="Trebuchet MS" w:cs="Trebuchet MS"/>
          <w:sz w:val="22"/>
          <w:szCs w:val="22"/>
        </w:rPr>
      </w:pPr>
      <w:r>
        <w:rPr>
          <w:rFonts w:ascii="Trebuchet MS" w:eastAsia="Trebuchet MS" w:hAnsi="Trebuchet MS" w:cs="Trebuchet MS"/>
          <w:sz w:val="22"/>
          <w:szCs w:val="22"/>
        </w:rPr>
        <w:t>Forward-thinking professional talented at developing creative solutions for complex technical problems.</w:t>
      </w:r>
      <w:r w:rsidR="00E31BCF">
        <w:rPr>
          <w:rFonts w:ascii="Trebuchet MS" w:eastAsia="Trebuchet MS" w:hAnsi="Trebuchet MS" w:cs="Trebuchet MS"/>
          <w:sz w:val="22"/>
          <w:szCs w:val="22"/>
        </w:rPr>
        <w:t xml:space="preserve"> </w:t>
      </w:r>
      <w:r w:rsidR="004F453B">
        <w:rPr>
          <w:rFonts w:ascii="Trebuchet MS" w:eastAsia="Trebuchet MS" w:hAnsi="Trebuchet MS" w:cs="Trebuchet MS"/>
          <w:sz w:val="22"/>
          <w:szCs w:val="22"/>
        </w:rPr>
        <w:t>Forward-looking</w:t>
      </w:r>
      <w:r>
        <w:rPr>
          <w:rFonts w:ascii="Trebuchet MS" w:eastAsia="Trebuchet MS" w:hAnsi="Trebuchet MS" w:cs="Trebuchet MS"/>
          <w:sz w:val="22"/>
          <w:szCs w:val="22"/>
        </w:rPr>
        <w:t xml:space="preserve"> development professional bringing expertise in </w:t>
      </w:r>
      <w:r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>Java, Spring, Hibernate, RESTFul webservices, HTML</w:t>
      </w:r>
      <w:r w:rsidR="007B3918"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>5</w:t>
      </w:r>
      <w:r w:rsidR="002022E6"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 xml:space="preserve">, </w:t>
      </w:r>
      <w:r w:rsidR="00962B2A"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>Java</w:t>
      </w:r>
      <w:r w:rsidR="002022E6"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>script,</w:t>
      </w:r>
      <w:r>
        <w:rPr>
          <w:rStyle w:val="Strong1"/>
          <w:rFonts w:ascii="Trebuchet MS" w:eastAsia="Trebuchet MS" w:hAnsi="Trebuchet MS" w:cs="Trebuchet MS"/>
          <w:b/>
          <w:bCs/>
          <w:sz w:val="22"/>
          <w:szCs w:val="22"/>
        </w:rPr>
        <w:t xml:space="preserve"> Angular 7 </w:t>
      </w:r>
      <w:r>
        <w:rPr>
          <w:rFonts w:ascii="Trebuchet MS" w:eastAsia="Trebuchet MS" w:hAnsi="Trebuchet MS" w:cs="Trebuchet MS"/>
          <w:sz w:val="22"/>
          <w:szCs w:val="22"/>
        </w:rPr>
        <w:t>and other programming languages.</w:t>
      </w:r>
    </w:p>
    <w:p w14:paraId="091D29D8" w14:textId="77777777" w:rsidR="00FC062B" w:rsidRDefault="00FC062B">
      <w:pPr>
        <w:spacing w:line="400" w:lineRule="exact"/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FC062B" w14:paraId="36310C49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DAE70F" w14:textId="77777777" w:rsidR="00FC062B" w:rsidRDefault="00FC062B">
            <w:pPr>
              <w:pStyle w:val="documentleftmargincellParagraph"/>
              <w:spacing w:line="320" w:lineRule="atLeast"/>
              <w:rPr>
                <w:rStyle w:val="documentleftmargincell"/>
                <w:rFonts w:ascii="Trebuchet MS" w:eastAsia="Trebuchet MS" w:hAnsi="Trebuchet MS" w:cs="Trebuchet MS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6EDF0F00" w14:textId="77777777" w:rsidR="00FC062B" w:rsidRDefault="00B0273B">
            <w:pPr>
              <w:pStyle w:val="documentparagraphwrapperdivheading"/>
              <w:pBdr>
                <w:bottom w:val="none" w:sz="0" w:space="10" w:color="auto"/>
              </w:pBdr>
              <w:spacing w:line="320" w:lineRule="exact"/>
              <w:ind w:left="500"/>
              <w:rPr>
                <w:rStyle w:val="documentsectionparagraphwrapper"/>
                <w:rFonts w:ascii="Trebuchet MS" w:eastAsia="Trebuchet MS" w:hAnsi="Trebuchet MS" w:cs="Trebuchet MS"/>
                <w:b/>
                <w:bCs/>
                <w:color w:val="576D7B"/>
                <w:sz w:val="22"/>
                <w:szCs w:val="22"/>
              </w:rPr>
            </w:pPr>
            <w:r>
              <w:rPr>
                <w:rStyle w:val="documentheadingIcon"/>
                <w:rFonts w:ascii="Trebuchet MS" w:eastAsia="Trebuchet MS" w:hAnsi="Trebuchet MS" w:cs="Trebuchet MS"/>
                <w:b/>
                <w:bCs/>
                <w:noProof/>
                <w:color w:val="576D7B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36E42390" wp14:editId="6935273F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-127000</wp:posOffset>
                  </wp:positionV>
                  <wp:extent cx="446794" cy="446133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88699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  <w:t>Skills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1483CDF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4F6A0F" w14:textId="77777777" w:rsidR="00FC062B" w:rsidRDefault="00B0273B">
                  <w:pPr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59264" behindDoc="0" locked="0" layoutInCell="1" allowOverlap="1" wp14:anchorId="372F9738" wp14:editId="37C9186F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659865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A4B36A" w14:textId="77777777" w:rsidR="00FC062B" w:rsidRDefault="00B0273B">
                  <w:pPr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Java </w:t>
                  </w:r>
                </w:p>
              </w:tc>
            </w:tr>
          </w:tbl>
          <w:p w14:paraId="1F822CA4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00570FC2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FF75F3A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0288" behindDoc="0" locked="0" layoutInCell="1" allowOverlap="1" wp14:anchorId="38BB330A" wp14:editId="00A1E2E0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761120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00D1122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Spring </w:t>
                  </w:r>
                </w:p>
              </w:tc>
            </w:tr>
          </w:tbl>
          <w:p w14:paraId="2704471E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385C15DC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2901DE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1312" behindDoc="0" locked="0" layoutInCell="1" allowOverlap="1" wp14:anchorId="5D894F7D" wp14:editId="77BB5D61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5" name="Picture 1000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7618627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239A42C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Hibernate </w:t>
                  </w:r>
                </w:p>
              </w:tc>
            </w:tr>
          </w:tbl>
          <w:p w14:paraId="3FBF65A6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2020FDE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CAB6B25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2336" behindDoc="0" locked="0" layoutInCell="1" allowOverlap="1" wp14:anchorId="69FA37EA" wp14:editId="3F3FF894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6" name="Picture 1000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590033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73A3C1D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RESTFul Webservices </w:t>
                  </w:r>
                </w:p>
              </w:tc>
            </w:tr>
          </w:tbl>
          <w:p w14:paraId="2CBA3B53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75D78F01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82AAE7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3360" behindDoc="0" locked="0" layoutInCell="1" allowOverlap="1" wp14:anchorId="1430272D" wp14:editId="165BA1EC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7" name="Picture 1000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3902362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2E35242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PL/SQL </w:t>
                  </w:r>
                </w:p>
              </w:tc>
            </w:tr>
          </w:tbl>
          <w:p w14:paraId="6996222E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606CDE88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FAA32A0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4384" behindDoc="0" locked="0" layoutInCell="1" allowOverlap="1" wp14:anchorId="545F9387" wp14:editId="71AB961B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8" name="Picture 1000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808317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64FDE3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GIT </w:t>
                  </w:r>
                </w:p>
              </w:tc>
            </w:tr>
          </w:tbl>
          <w:p w14:paraId="4BA1E4FE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082483F9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DAB918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5408" behindDoc="0" locked="0" layoutInCell="1" allowOverlap="1" wp14:anchorId="5EAA7182" wp14:editId="4BD1710D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9" name="Picture 1000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1178700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FB98E0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Maven </w:t>
                  </w:r>
                </w:p>
              </w:tc>
            </w:tr>
          </w:tbl>
          <w:p w14:paraId="7BE79C94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6249DEC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F6ED1A6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6432" behindDoc="0" locked="0" layoutInCell="1" allowOverlap="1" wp14:anchorId="3CEADDFC" wp14:editId="1952D35B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0" name="Picture 1000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2512189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6DBF1F" w14:textId="75F0A28A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>HTML</w:t>
                  </w:r>
                  <w:r w:rsidR="00E9692F"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>5</w:t>
                  </w: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46F556CF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353957B1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D101219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7456" behindDoc="0" locked="0" layoutInCell="1" allowOverlap="1" wp14:anchorId="1983167D" wp14:editId="55027760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1" name="Picture 1000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05150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932D2F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Angular7 </w:t>
                  </w:r>
                </w:p>
              </w:tc>
            </w:tr>
          </w:tbl>
          <w:p w14:paraId="73E5DF43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29AC779E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B315DC" w14:textId="77777777" w:rsidR="00FC062B" w:rsidRDefault="00B0273B">
                  <w:pPr>
                    <w:rPr>
                      <w:rStyle w:val="documentsectiontitle"/>
                      <w:rFonts w:ascii="Trebuchet MS" w:eastAsia="Trebuchet MS" w:hAnsi="Trebuchet MS" w:cs="Trebuchet MS"/>
                      <w:b/>
                      <w:bCs/>
                      <w:color w:val="576D7B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8480" behindDoc="0" locked="0" layoutInCell="1" allowOverlap="1" wp14:anchorId="5AAA8008" wp14:editId="59FE8ACC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2" name="Picture 1000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133112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55A70F6" w14:textId="77777777" w:rsidR="00FC062B" w:rsidRDefault="00B0273B">
                  <w:pP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ratingTextpnth-last-child1"/>
                      <w:rFonts w:ascii="Trebuchet MS" w:eastAsia="Trebuchet MS" w:hAnsi="Trebuchet MS" w:cs="Trebuchet MS"/>
                      <w:sz w:val="22"/>
                      <w:szCs w:val="22"/>
                    </w:rPr>
                    <w:t>JavaScript</w:t>
                  </w:r>
                </w:p>
              </w:tc>
            </w:tr>
          </w:tbl>
          <w:p w14:paraId="5875B1C1" w14:textId="77777777" w:rsidR="00FC062B" w:rsidRDefault="00FC062B">
            <w:pP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</w:pPr>
          </w:p>
        </w:tc>
      </w:tr>
    </w:tbl>
    <w:p w14:paraId="12B117D3" w14:textId="77777777" w:rsidR="00FC062B" w:rsidRDefault="00FC062B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FC062B" w14:paraId="232B194C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EEBC22F" w14:textId="77777777" w:rsidR="00FC062B" w:rsidRDefault="00FC062B">
            <w:pPr>
              <w:rPr>
                <w:rFonts w:ascii="Trebuchet MS" w:eastAsia="Trebuchet MS" w:hAnsi="Trebuchet MS" w:cs="Trebuchet MS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25855852" w14:textId="77777777" w:rsidR="00FC062B" w:rsidRDefault="00B0273B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Trebuchet MS" w:eastAsia="Trebuchet MS" w:hAnsi="Trebuchet MS" w:cs="Trebuchet MS"/>
                <w:b/>
                <w:bCs/>
                <w:color w:val="576D7B"/>
                <w:sz w:val="22"/>
                <w:szCs w:val="22"/>
              </w:rPr>
            </w:pPr>
            <w:r>
              <w:rPr>
                <w:rStyle w:val="documentheadingIcon"/>
                <w:rFonts w:ascii="Trebuchet MS" w:eastAsia="Trebuchet MS" w:hAnsi="Trebuchet MS" w:cs="Trebuchet MS"/>
                <w:b/>
                <w:bCs/>
                <w:noProof/>
                <w:color w:val="576D7B"/>
                <w:sz w:val="22"/>
                <w:szCs w:val="22"/>
              </w:rPr>
              <w:drawing>
                <wp:anchor distT="0" distB="0" distL="114300" distR="114300" simplePos="0" relativeHeight="251669504" behindDoc="0" locked="0" layoutInCell="1" allowOverlap="1" wp14:anchorId="151F906D" wp14:editId="76F450AE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86447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  <w:t>Work History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FC062B" w14:paraId="4A685540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9A1410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D006E39" w14:textId="7034BE3E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0528" behindDoc="0" locked="0" layoutInCell="1" allowOverlap="1" wp14:anchorId="15C80E10" wp14:editId="36D03030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4" name="Picture 1000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722213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Jan 2019 </w:t>
                  </w:r>
                  <w:r w:rsidR="00686711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="00686711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Till date</w:t>
                  </w:r>
                </w:p>
              </w:tc>
              <w:tc>
                <w:tcPr>
                  <w:tcW w:w="9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915453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Trebuchet MS" w:eastAsia="Trebuchet MS" w:hAnsi="Trebuchet MS" w:cs="Trebuchet MS"/>
                      <w:b/>
                      <w:bCs/>
                    </w:rPr>
                    <w:t>Full Stack Java Developer</w:t>
                  </w:r>
                  <w:r>
                    <w:rPr>
                      <w:rStyle w:val="singlecolumnspanpaddedlinenth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665CE943" w14:textId="2AF51D49" w:rsidR="00FC062B" w:rsidRDefault="00D261C0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FIS</w:t>
                  </w:r>
                  <w:r w:rsidR="0054614E"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 xml:space="preserve"> Global</w:t>
                  </w:r>
                  <w:r w:rsidR="00B0273B"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, Hyderabad, Telangana</w:t>
                  </w:r>
                </w:p>
                <w:p w14:paraId="156DABE0" w14:textId="61C9AC8C" w:rsidR="00FC062B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Analyzed requirements and designed, </w:t>
                  </w:r>
                  <w:r w:rsidR="00A17AFF"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developed,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implemented software applications for multiple websites</w:t>
                  </w:r>
                </w:p>
                <w:p w14:paraId="2B675F82" w14:textId="77777777" w:rsidR="00FC062B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Reviewed code and debugged errors to improve performance</w:t>
                  </w:r>
                </w:p>
                <w:p w14:paraId="37C7BB5E" w14:textId="77777777" w:rsidR="00FC062B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Investigated issues and defects to determine problem root cause and formulate corrective action recommendations</w:t>
                  </w:r>
                </w:p>
                <w:p w14:paraId="046BE762" w14:textId="195FFFA1" w:rsidR="00FC062B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Participated in complete software development life cycle, including performance analysis, design, </w:t>
                  </w:r>
                  <w:r w:rsidR="00BE5D43"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development,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testing</w:t>
                  </w:r>
                </w:p>
                <w:p w14:paraId="3A985319" w14:textId="529E75C0" w:rsidR="00FC062B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Utilized knowledge of 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Spring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Maven</w:t>
                  </w:r>
                  <w:r w:rsidR="005C67A9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, CI/CD </w:t>
                  </w:r>
                  <w:r w:rsidR="005C67A9"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  <w:t>Pipeline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to supplement Java development</w:t>
                  </w:r>
                </w:p>
                <w:p w14:paraId="7D6E7189" w14:textId="3BC111B5" w:rsidR="00E6315D" w:rsidRDefault="00E6315D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lastRenderedPageBreak/>
                    <w:t xml:space="preserve">Involvement in the project as a module lead and guide </w:t>
                  </w:r>
                  <w:r w:rsidR="00376280"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other team members about requirements.</w:t>
                  </w:r>
                </w:p>
                <w:p w14:paraId="78D10E63" w14:textId="73DBD794" w:rsidR="006C2277" w:rsidRDefault="006C2277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Followed agile methodology</w:t>
                  </w:r>
                  <w:r w:rsidR="00877531"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throughout the project implementation.</w:t>
                  </w:r>
                </w:p>
                <w:p w14:paraId="7C7DADC9" w14:textId="439FCBC6" w:rsidR="00FC062B" w:rsidRPr="00B3462D" w:rsidRDefault="00B0273B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Performed unit testing, system testing and integration testing through 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</w:t>
                  </w:r>
                  <w:r w:rsidR="00B3462D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u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nit</w:t>
                  </w:r>
                  <w:r w:rsidR="00B3462D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Jenkins</w:t>
                  </w:r>
                </w:p>
                <w:p w14:paraId="64593389" w14:textId="08790488" w:rsidR="00B3462D" w:rsidRPr="00F1228D" w:rsidRDefault="00B3462D" w:rsidP="00B3462D">
                  <w:pPr>
                    <w:pStyle w:val="documentulli"/>
                    <w:spacing w:line="320" w:lineRule="atLeast"/>
                    <w:ind w:left="300"/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754A59"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  <w:t>and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DevOps</w:t>
                  </w:r>
                </w:p>
                <w:p w14:paraId="00B8BE47" w14:textId="2A650F55" w:rsidR="00F1228D" w:rsidRDefault="00F1228D" w:rsidP="00C9432C">
                  <w:pPr>
                    <w:pStyle w:val="documentulli"/>
                    <w:numPr>
                      <w:ilvl w:val="0"/>
                      <w:numId w:val="1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Maintained code base in </w:t>
                  </w:r>
                  <w:r w:rsidR="00E80E4E" w:rsidRPr="00254FF9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GIT Lab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repository</w:t>
                  </w:r>
                </w:p>
              </w:tc>
            </w:tr>
          </w:tbl>
          <w:p w14:paraId="1F9B5F94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FC062B" w14:paraId="6F63951C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AE8237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C63C78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1552" behindDoc="0" locked="0" layoutInCell="1" allowOverlap="1" wp14:anchorId="6BD57A00" wp14:editId="77B646A9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5" name="Picture 1000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076603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Jan 2016 - Jan 2019</w:t>
                  </w: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30A7BD2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Trebuchet MS" w:eastAsia="Trebuchet MS" w:hAnsi="Trebuchet MS" w:cs="Trebuchet MS"/>
                      <w:b/>
                      <w:bCs/>
                    </w:rPr>
                    <w:t>Java Developer</w:t>
                  </w:r>
                  <w:r>
                    <w:rPr>
                      <w:rStyle w:val="singlecolumnspanpaddedlinenth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043CF1EC" w14:textId="77777777" w:rsidR="00FC062B" w:rsidRDefault="00B0273B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Tata Consultancy Services, Hyderabad, Telangana</w:t>
                  </w:r>
                </w:p>
                <w:p w14:paraId="31199AEA" w14:textId="77777777" w:rsidR="00FC062B" w:rsidRDefault="00B0273B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Developed robust Java code for </w:t>
                  </w:r>
                  <w:r w:rsidRPr="00E428DA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IcaptureNext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, </w:t>
                  </w:r>
                  <w:r w:rsidRPr="00E428DA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eKYCAadhaar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, </w:t>
                  </w:r>
                  <w:r w:rsidRPr="00E428DA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IcaptureNRI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applications</w:t>
                  </w:r>
                </w:p>
                <w:p w14:paraId="3E58D4FB" w14:textId="77777777" w:rsidR="00FC062B" w:rsidRDefault="00B0273B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Participated in requirements gathering and design development meetings</w:t>
                  </w:r>
                </w:p>
                <w:p w14:paraId="70EF7015" w14:textId="77777777" w:rsidR="00FC062B" w:rsidRDefault="00B0273B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Worked with business users and operations teams to understand business needs and address production questions</w:t>
                  </w:r>
                </w:p>
                <w:p w14:paraId="2CABB9BC" w14:textId="127C42C2" w:rsidR="00FC062B" w:rsidRDefault="00B0273B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Participated in complete software development life cycle, including performance analysis, design, </w:t>
                  </w:r>
                  <w:r w:rsidR="00891024"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development,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testing</w:t>
                  </w:r>
                </w:p>
                <w:p w14:paraId="468662FB" w14:textId="77777777" w:rsidR="00FC062B" w:rsidRDefault="00B0273B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Utilized knowledge of </w:t>
                  </w:r>
                  <w:r w:rsidRPr="00772420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Spring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, </w:t>
                  </w:r>
                  <w:r w:rsidR="004E0754" w:rsidRPr="00772420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Spring JDBC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to supplement Java development</w:t>
                  </w:r>
                </w:p>
                <w:p w14:paraId="6FEDA90A" w14:textId="77777777" w:rsidR="000D06FF" w:rsidRDefault="000D06FF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Involved in addressing and resolving production issues</w:t>
                  </w:r>
                </w:p>
                <w:p w14:paraId="0B7AC837" w14:textId="77777777" w:rsidR="00CF569D" w:rsidRDefault="00CF569D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Followed agile methodology throughout the project implementation.</w:t>
                  </w:r>
                </w:p>
                <w:p w14:paraId="4759CC20" w14:textId="77777777" w:rsidR="00CF569D" w:rsidRDefault="007D2AA9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Gained experience on banking domain working on different projects at a time.</w:t>
                  </w:r>
                </w:p>
                <w:p w14:paraId="53012E8C" w14:textId="310943FE" w:rsidR="001B5966" w:rsidRDefault="001B5966" w:rsidP="00CF569D">
                  <w:pPr>
                    <w:pStyle w:val="documentulli"/>
                    <w:numPr>
                      <w:ilvl w:val="0"/>
                      <w:numId w:val="2"/>
                    </w:numPr>
                    <w:spacing w:line="320" w:lineRule="atLeast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Maintained code base in </w:t>
                  </w:r>
                  <w:r w:rsidRPr="00AD104E"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SVN</w:t>
                  </w: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repository</w:t>
                  </w:r>
                </w:p>
              </w:tc>
            </w:tr>
          </w:tbl>
          <w:p w14:paraId="5A5C54B9" w14:textId="77777777" w:rsidR="00FC062B" w:rsidRDefault="00FC062B">
            <w:pP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</w:pPr>
          </w:p>
        </w:tc>
      </w:tr>
    </w:tbl>
    <w:p w14:paraId="47763527" w14:textId="77777777" w:rsidR="00FC062B" w:rsidRDefault="00FC062B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FC062B" w14:paraId="3A3F1376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E1EA05" w14:textId="77777777" w:rsidR="00FC062B" w:rsidRDefault="00FC062B">
            <w:pPr>
              <w:pStyle w:val="documentleftmargincellParagraph"/>
              <w:spacing w:line="320" w:lineRule="atLeast"/>
              <w:rPr>
                <w:rStyle w:val="documentleftmargincell"/>
                <w:rFonts w:ascii="Trebuchet MS" w:eastAsia="Trebuchet MS" w:hAnsi="Trebuchet MS" w:cs="Trebuchet MS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21DB74EB" w14:textId="77777777" w:rsidR="00FC062B" w:rsidRDefault="00B0273B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Trebuchet MS" w:eastAsia="Trebuchet MS" w:hAnsi="Trebuchet MS" w:cs="Trebuchet MS"/>
                <w:b/>
                <w:bCs/>
                <w:color w:val="576D7B"/>
                <w:sz w:val="22"/>
                <w:szCs w:val="22"/>
              </w:rPr>
            </w:pPr>
            <w:r>
              <w:rPr>
                <w:rStyle w:val="documentheadingIcon"/>
                <w:rFonts w:ascii="Trebuchet MS" w:eastAsia="Trebuchet MS" w:hAnsi="Trebuchet MS" w:cs="Trebuchet MS"/>
                <w:b/>
                <w:bCs/>
                <w:noProof/>
                <w:color w:val="576D7B"/>
                <w:sz w:val="22"/>
                <w:szCs w:val="22"/>
              </w:rPr>
              <w:drawing>
                <wp:anchor distT="0" distB="0" distL="114300" distR="114300" simplePos="0" relativeHeight="251672576" behindDoc="0" locked="0" layoutInCell="1" allowOverlap="1" wp14:anchorId="26C1BA8E" wp14:editId="711EA87C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16" name="Picture 100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4387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  <w:t>Education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FC062B" w14:paraId="161DABC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B213090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350F24F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3600" behindDoc="0" locked="0" layoutInCell="1" allowOverlap="1" wp14:anchorId="40328127" wp14:editId="6C91826B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7" name="Picture 1000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735565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Jul 2011 - May 2015</w:t>
                  </w:r>
                </w:p>
              </w:tc>
              <w:tc>
                <w:tcPr>
                  <w:tcW w:w="9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6C8D0E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Style w:val="spandegree"/>
                      <w:rFonts w:ascii="Trebuchet MS" w:eastAsia="Trebuchet MS" w:hAnsi="Trebuchet MS" w:cs="Trebuchet MS"/>
                    </w:rPr>
                    <w:t xml:space="preserve">Bachelor of Technology: </w:t>
                  </w:r>
                  <w:r>
                    <w:rPr>
                      <w:rStyle w:val="spanprogramline"/>
                      <w:rFonts w:ascii="Trebuchet MS" w:eastAsia="Trebuchet MS" w:hAnsi="Trebuchet MS" w:cs="Trebuchet MS"/>
                    </w:rPr>
                    <w:t>Mechanical Engineering</w:t>
                  </w:r>
                  <w:r>
                    <w:rPr>
                      <w:rStyle w:val="singlecolumnspanpaddedlinenth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466C0915" w14:textId="77777777" w:rsidR="00FC062B" w:rsidRDefault="00B0273B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Sree Vidyanikethan Engineering College - Tirupathi, A.P</w:t>
                  </w:r>
                </w:p>
                <w:p w14:paraId="39A550E8" w14:textId="77777777" w:rsidR="00FC062B" w:rsidRDefault="00B0273B">
                  <w:pPr>
                    <w:pStyle w:val="documentulli"/>
                    <w:numPr>
                      <w:ilvl w:val="0"/>
                      <w:numId w:val="3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Graduated with 7.92 GPA</w:t>
                  </w:r>
                </w:p>
              </w:tc>
            </w:tr>
          </w:tbl>
          <w:p w14:paraId="0B5490F2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FC062B" w14:paraId="42B51655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649539A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61923EC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4624" behindDoc="0" locked="0" layoutInCell="1" allowOverlap="1" wp14:anchorId="25452721" wp14:editId="68FAD1F6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8" name="Picture 1000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5813981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Jun 2009 - May 2011</w:t>
                  </w: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83DA92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Style w:val="spandegree"/>
                      <w:rFonts w:ascii="Trebuchet MS" w:eastAsia="Trebuchet MS" w:hAnsi="Trebuchet MS" w:cs="Trebuchet MS"/>
                    </w:rPr>
                    <w:t xml:space="preserve">INTERMEDIATE: </w:t>
                  </w:r>
                  <w:r>
                    <w:rPr>
                      <w:rStyle w:val="spanprogramline"/>
                      <w:rFonts w:ascii="Trebuchet MS" w:eastAsia="Trebuchet MS" w:hAnsi="Trebuchet MS" w:cs="Trebuchet MS"/>
                    </w:rPr>
                    <w:t>M.P.C</w:t>
                  </w:r>
                  <w:r>
                    <w:rPr>
                      <w:rStyle w:val="singlecolumnspanpaddedlinenth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1664D19B" w14:textId="77777777" w:rsidR="00FC062B" w:rsidRDefault="00B0273B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Sri Chaitanya Jr.College - Kadapa, A.P</w:t>
                  </w:r>
                </w:p>
                <w:p w14:paraId="34C9F47C" w14:textId="77777777" w:rsidR="00FC062B" w:rsidRDefault="00B0273B">
                  <w:pPr>
                    <w:pStyle w:val="documentulli"/>
                    <w:numPr>
                      <w:ilvl w:val="0"/>
                      <w:numId w:val="4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Graduated in Top 94.6% of Class</w:t>
                  </w:r>
                </w:p>
              </w:tc>
            </w:tr>
          </w:tbl>
          <w:p w14:paraId="38269A30" w14:textId="77777777" w:rsidR="00FC062B" w:rsidRDefault="00FC062B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FC062B" w14:paraId="7CEFD97C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BF5FF13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7475B5C" w14:textId="77777777" w:rsidR="00FC062B" w:rsidRDefault="00B0273B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5648" behindDoc="0" locked="0" layoutInCell="1" allowOverlap="1" wp14:anchorId="7955B450" wp14:editId="67F35B1E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19" name="Picture 1000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222830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Style w:val="spa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Jun 2008 - Jan 2009</w:t>
                  </w: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788C1FF" w14:textId="6805E544" w:rsidR="00FC062B" w:rsidRDefault="00B0273B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>
                    <w:rPr>
                      <w:rStyle w:val="spandegree"/>
                      <w:rFonts w:ascii="Trebuchet MS" w:eastAsia="Trebuchet MS" w:hAnsi="Trebuchet MS" w:cs="Trebuchet MS"/>
                    </w:rPr>
                    <w:t xml:space="preserve">SSC: </w:t>
                  </w:r>
                  <w:r>
                    <w:rPr>
                      <w:rStyle w:val="spanprogramline"/>
                      <w:rFonts w:ascii="Trebuchet MS" w:eastAsia="Trebuchet MS" w:hAnsi="Trebuchet MS" w:cs="Trebuchet MS"/>
                    </w:rPr>
                    <w:t xml:space="preserve">Mathematics, Science </w:t>
                  </w:r>
                  <w:r w:rsidR="00CB19CA">
                    <w:rPr>
                      <w:rStyle w:val="spanprogramline"/>
                      <w:rFonts w:ascii="Trebuchet MS" w:eastAsia="Trebuchet MS" w:hAnsi="Trebuchet MS" w:cs="Trebuchet MS"/>
                    </w:rPr>
                    <w:t>and</w:t>
                  </w:r>
                  <w:r>
                    <w:rPr>
                      <w:rStyle w:val="spanprogramline"/>
                      <w:rFonts w:ascii="Trebuchet MS" w:eastAsia="Trebuchet MS" w:hAnsi="Trebuchet MS" w:cs="Trebuchet MS"/>
                    </w:rPr>
                    <w:t xml:space="preserve"> Biology</w:t>
                  </w:r>
                  <w:r>
                    <w:rPr>
                      <w:rStyle w:val="singlecolumnspanpaddedlinenth-child1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14872ADB" w14:textId="77777777" w:rsidR="00FC062B" w:rsidRDefault="00B0273B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Vikas High School - Kadapa, A.P</w:t>
                  </w:r>
                </w:p>
                <w:p w14:paraId="2083D785" w14:textId="77777777" w:rsidR="00FC062B" w:rsidRDefault="00B0273B">
                  <w:pPr>
                    <w:pStyle w:val="documentulli"/>
                    <w:numPr>
                      <w:ilvl w:val="0"/>
                      <w:numId w:val="5"/>
                    </w:numPr>
                    <w:spacing w:line="320" w:lineRule="atLeast"/>
                    <w:ind w:left="300" w:hanging="261"/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Trebuchet MS" w:eastAsia="Trebuchet MS" w:hAnsi="Trebuchet MS" w:cs="Trebuchet MS"/>
                      <w:sz w:val="22"/>
                      <w:szCs w:val="22"/>
                    </w:rPr>
                    <w:t>Graduated in Top 85% of Class</w:t>
                  </w:r>
                </w:p>
              </w:tc>
            </w:tr>
          </w:tbl>
          <w:p w14:paraId="187777E4" w14:textId="77777777" w:rsidR="00FC062B" w:rsidRDefault="00FC062B">
            <w:pP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</w:pPr>
          </w:p>
        </w:tc>
      </w:tr>
    </w:tbl>
    <w:p w14:paraId="20DA6119" w14:textId="77777777" w:rsidR="00FC062B" w:rsidRDefault="00FC062B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FC062B" w14:paraId="28A2387F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4CBBDA4" w14:textId="77777777" w:rsidR="00FC062B" w:rsidRDefault="00FC062B">
            <w:pPr>
              <w:pStyle w:val="documentleftmargincellParagraph"/>
              <w:spacing w:line="320" w:lineRule="atLeast"/>
              <w:rPr>
                <w:rStyle w:val="documentleftmargincell"/>
                <w:rFonts w:ascii="Trebuchet MS" w:eastAsia="Trebuchet MS" w:hAnsi="Trebuchet MS" w:cs="Trebuchet MS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47373A4F" w14:textId="77777777" w:rsidR="00FC062B" w:rsidRDefault="00B0273B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Trebuchet MS" w:eastAsia="Trebuchet MS" w:hAnsi="Trebuchet MS" w:cs="Trebuchet MS"/>
                <w:b/>
                <w:bCs/>
                <w:color w:val="576D7B"/>
                <w:sz w:val="22"/>
                <w:szCs w:val="22"/>
              </w:rPr>
            </w:pPr>
            <w:r>
              <w:rPr>
                <w:rStyle w:val="documentheadingIcon"/>
                <w:rFonts w:ascii="Trebuchet MS" w:eastAsia="Trebuchet MS" w:hAnsi="Trebuchet MS" w:cs="Trebuchet MS"/>
                <w:b/>
                <w:bCs/>
                <w:noProof/>
                <w:color w:val="576D7B"/>
                <w:sz w:val="22"/>
                <w:szCs w:val="22"/>
              </w:rPr>
              <w:drawing>
                <wp:anchor distT="0" distB="0" distL="114300" distR="114300" simplePos="0" relativeHeight="251676672" behindDoc="0" locked="0" layoutInCell="1" allowOverlap="1" wp14:anchorId="7DFB8A0D" wp14:editId="35EC141A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20" name="Picture 10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34600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  <w:t>Previous Projects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66BE4335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CC4BABF" w14:textId="77777777" w:rsidR="00FC062B" w:rsidRDefault="00B0273B">
                  <w:pPr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7696" behindDoc="0" locked="0" layoutInCell="1" allowOverlap="1" wp14:anchorId="3CCBFB31" wp14:editId="78706728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21" name="Picture 1000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631070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3D0742" w14:textId="7E51FCC1" w:rsidR="00FC062B" w:rsidRDefault="00B0273B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ind w:left="300" w:hanging="261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IcaptureNext: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IcaptureNext is a bank account opening </w:t>
                  </w:r>
                  <w:r w:rsidR="000F13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platform-oriented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application by which the customers can open savings, salary accounts from the place where they stay</w:t>
                  </w:r>
                  <w:r w:rsidR="001F559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need not to visit the bank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This application is </w:t>
                  </w:r>
                  <w:r w:rsidR="0034714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developed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B423D4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to avoid submitting the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physical documents </w:t>
                  </w:r>
                  <w:r w:rsidR="00B423D4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in bank which is a long process to go through scrutiny and then get approved to open the account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</w:t>
                  </w:r>
                  <w:r w:rsidR="00AA332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Sales </w:t>
                  </w:r>
                  <w:r w:rsidR="00F4458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Officer (</w:t>
                  </w:r>
                  <w:r w:rsidR="009910D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representative of ICICI bank) </w:t>
                  </w:r>
                  <w:r w:rsidR="0089042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has this application installed on Tablet and visits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 customers </w:t>
                  </w:r>
                  <w:r w:rsidR="00FA5E4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in person to provide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the facility of opening their accounts by submitting the needed information. The customers are required to complete their KYC process</w:t>
                  </w:r>
                  <w:r w:rsidR="00A83B40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under which the documents are scanned and uploaded through the application</w:t>
                  </w:r>
                  <w:r w:rsidR="003E72E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submitted </w:t>
                  </w:r>
                  <w:r w:rsidR="00202CE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for the approval </w:t>
                  </w:r>
                  <w:r w:rsidR="003E72E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at the end </w:t>
                  </w:r>
                  <w:r w:rsidR="00202CE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of submitting customer details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. This application is built</w:t>
                  </w:r>
                  <w:r w:rsidR="009977F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published in live environment and got appreciated for its </w:t>
                  </w:r>
                  <w:r w:rsidR="00E8274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well-organized user </w:t>
                  </w:r>
                  <w:r w:rsidR="00E8274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lastRenderedPageBreak/>
                    <w:t xml:space="preserve">interface and </w:t>
                  </w:r>
                  <w:r w:rsidR="00C024E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fast account opening process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It is focused on improving the customers satisfaction at day to day level and there are many functionalities implemented in this application such as </w:t>
                  </w: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Express Tab Banking, RIBG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that are </w:t>
                  </w:r>
                  <w:r w:rsidR="004F536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helpful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for customers to have their accounts created at the earliest</w:t>
                  </w:r>
                </w:p>
                <w:p w14:paraId="2A5A856E" w14:textId="7D75C091" w:rsidR="00611461" w:rsidRPr="00336AD2" w:rsidRDefault="00336AD2" w:rsidP="00611461">
                  <w:pPr>
                    <w:pStyle w:val="documentulli"/>
                    <w:spacing w:line="320" w:lineRule="atLeast"/>
                    <w:ind w:left="300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Technologies used to develop this application</w:t>
                  </w:r>
                </w:p>
                <w:p w14:paraId="31FE8FCF" w14:textId="6535EBCA" w:rsidR="00336AD2" w:rsidRPr="00336AD2" w:rsidRDefault="00336AD2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Java</w:t>
                  </w:r>
                  <w:r w:rsidR="007A6F3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(Version 1.5-1.7)</w:t>
                  </w:r>
                </w:p>
                <w:p w14:paraId="3016D624" w14:textId="0727D060" w:rsidR="00336AD2" w:rsidRPr="00336AD2" w:rsidRDefault="00336AD2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</w:t>
                  </w:r>
                  <w:r w:rsidR="008D14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(Spring MVC, Spring Core, Spring IoC)</w:t>
                  </w:r>
                </w:p>
                <w:p w14:paraId="6BE116EC" w14:textId="70170B01" w:rsidR="00336AD2" w:rsidRDefault="00336AD2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 JDBC</w:t>
                  </w:r>
                </w:p>
                <w:p w14:paraId="3F0E0E0A" w14:textId="47947B04" w:rsidR="00532E67" w:rsidRPr="00532E67" w:rsidRDefault="00532E67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532E6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RESTful web services</w:t>
                  </w:r>
                  <w:r w:rsidR="00EE2F4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1367ACE3" w14:textId="57BD3AC6" w:rsidR="00336AD2" w:rsidRDefault="00336AD2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Angular JS</w:t>
                  </w:r>
                </w:p>
                <w:p w14:paraId="1184A76F" w14:textId="7FF20250" w:rsidR="00406B39" w:rsidRDefault="00406B39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Version Control (SVN)</w:t>
                  </w:r>
                </w:p>
                <w:p w14:paraId="024FA43D" w14:textId="7F45763D" w:rsidR="003F1C19" w:rsidRDefault="003F1C19" w:rsidP="00336AD2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Data base (Oracle)</w:t>
                  </w:r>
                </w:p>
                <w:p w14:paraId="450A1605" w14:textId="689E9540" w:rsidR="00192E64" w:rsidRPr="005B227E" w:rsidRDefault="00192E64" w:rsidP="00192E64">
                  <w:pPr>
                    <w:pStyle w:val="documentulli"/>
                    <w:spacing w:line="320" w:lineRule="atLeast"/>
                    <w:ind w:left="360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5B227E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Project duration</w:t>
                  </w:r>
                  <w:r w:rsidR="005B227E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 xml:space="preserve"> (</w:t>
                  </w:r>
                  <w:r w:rsidR="00A56D06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May 2016-Jan 201</w:t>
                  </w:r>
                  <w:r w:rsidR="00284349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9</w:t>
                  </w:r>
                  <w:r w:rsidR="005B227E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)</w:t>
                  </w:r>
                </w:p>
                <w:p w14:paraId="4F6E84B1" w14:textId="77777777" w:rsidR="00192E64" w:rsidRPr="00336AD2" w:rsidRDefault="00192E64" w:rsidP="00192E64">
                  <w:pPr>
                    <w:pStyle w:val="documentulli"/>
                    <w:spacing w:line="320" w:lineRule="atLeast"/>
                    <w:ind w:left="720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4A4C2899" w14:textId="468A6711" w:rsidR="00FC062B" w:rsidRDefault="00B0273B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ind w:left="300" w:hanging="261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 xml:space="preserve">eKYCAadhaar </w:t>
                  </w:r>
                  <w:r>
                    <w:rPr>
                      <w:rStyle w:val="em"/>
                      <w:rFonts w:ascii="Trebuchet MS" w:eastAsia="Trebuchet MS" w:hAnsi="Trebuchet MS" w:cs="Trebuchet MS"/>
                      <w:i/>
                      <w:iCs/>
                      <w:sz w:val="22"/>
                      <w:szCs w:val="22"/>
                    </w:rPr>
                    <w:t>: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eKYCAadhaar is an Aadhaar</w:t>
                  </w:r>
                  <w:r w:rsidR="00D164C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number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7E7BA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u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pdat</w:t>
                  </w:r>
                  <w:r w:rsidR="00380FF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e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oriented application with our bank accounts by which the ICICI Bank account </w:t>
                  </w:r>
                  <w:r w:rsidR="0024716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customers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update their Aadhar Number online. It has come into existence as a result of RBI guidelines to the commercial and national banks in India to provide their customers a way to update Aadhaar Id with their respective bank accounts. This application is built. This application </w:t>
                  </w:r>
                  <w:r w:rsidR="002F5C7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helps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 customers </w:t>
                  </w:r>
                  <w:r w:rsidR="002F5C7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update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their Aadhaar Number</w:t>
                  </w:r>
                  <w:r w:rsidR="00744E40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in just 5 mins</w:t>
                  </w:r>
                  <w:r w:rsidR="00B91A0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there is no need to visit the bank and </w:t>
                  </w:r>
                  <w:r w:rsidR="004951F4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communicate with bank manager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. The</w:t>
                  </w:r>
                  <w:r w:rsidR="00C5102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customers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just need to </w:t>
                  </w:r>
                  <w:r w:rsidR="00D868D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</w:t>
                  </w:r>
                  <w:r w:rsidR="00537A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u</w:t>
                  </w:r>
                  <w:r w:rsidR="00D868D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bmit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their KYC when the Sales Officer </w:t>
                  </w:r>
                  <w:r w:rsidR="0016100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from ICICI bank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visits</w:t>
                  </w:r>
                  <w:r w:rsidR="00C44A5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them in person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This project </w:t>
                  </w:r>
                  <w:r w:rsidR="00BC1CA0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was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6534C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developed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in just One and a half month as there was a need to develop this application on urgent basis</w:t>
                  </w:r>
                  <w:r w:rsidR="00F03FA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publish to the live environment in very less time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But </w:t>
                  </w:r>
                  <w:r w:rsidR="00371F3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nevertheless,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this application started showing </w:t>
                  </w:r>
                  <w:r w:rsidR="007D2FF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its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efficient performance </w:t>
                  </w:r>
                  <w:r w:rsidR="006A4DC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and got good appreciation from the customer</w:t>
                  </w:r>
                  <w:r w:rsidR="00AF6D3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</w:t>
                  </w:r>
                  <w:r w:rsidR="006A4DC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which is a worthwhile for its existence.</w:t>
                  </w:r>
                </w:p>
              </w:tc>
            </w:tr>
            <w:tr w:rsidR="00611461" w14:paraId="433D134A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C6B8498" w14:textId="77777777" w:rsidR="00611461" w:rsidRDefault="00611461">
                  <w:pPr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</w:pPr>
                </w:p>
              </w:tc>
              <w:tc>
                <w:tcPr>
                  <w:tcW w:w="10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3DE423" w14:textId="199AAE84" w:rsidR="00E23F0A" w:rsidRPr="00336AD2" w:rsidRDefault="00E23F0A" w:rsidP="00E23F0A">
                  <w:pPr>
                    <w:pStyle w:val="documentulli"/>
                    <w:spacing w:line="320" w:lineRule="atLeast"/>
                    <w:ind w:left="300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Technologies used to develop this application</w:t>
                  </w:r>
                </w:p>
                <w:p w14:paraId="5165E942" w14:textId="78C11898" w:rsidR="00E23F0A" w:rsidRPr="00336AD2" w:rsidRDefault="00E23F0A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Java</w:t>
                  </w:r>
                  <w:r w:rsidR="006E3B4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(Version: 1.5-1.7)</w:t>
                  </w:r>
                </w:p>
                <w:p w14:paraId="4DB25AF3" w14:textId="46EDF251" w:rsidR="00E23F0A" w:rsidRDefault="00E23F0A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</w:t>
                  </w:r>
                  <w:r w:rsidR="00835E0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</w:t>
                  </w:r>
                  <w:r w:rsidR="003E4C7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 MVC, Spring Core, Spring IoC</w:t>
                  </w:r>
                  <w:r w:rsidR="00835E0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)</w:t>
                  </w:r>
                </w:p>
                <w:p w14:paraId="413BE745" w14:textId="3C7B2FC7" w:rsidR="00A909F6" w:rsidRPr="00DB0D05" w:rsidRDefault="00A909F6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DB0D0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RESTful web services</w:t>
                  </w:r>
                </w:p>
                <w:p w14:paraId="4E57EB2D" w14:textId="77777777" w:rsidR="00E23F0A" w:rsidRPr="00336AD2" w:rsidRDefault="00E23F0A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 JDBC</w:t>
                  </w:r>
                </w:p>
                <w:p w14:paraId="1DE60174" w14:textId="67D88CE3" w:rsidR="00E23F0A" w:rsidRDefault="00E23F0A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Angular </w:t>
                  </w:r>
                </w:p>
                <w:p w14:paraId="79A1CB4F" w14:textId="49B13510" w:rsidR="005C1884" w:rsidRDefault="005C1884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Version Control (SVN)</w:t>
                  </w:r>
                </w:p>
                <w:p w14:paraId="2E4D7E41" w14:textId="09482AF3" w:rsidR="00B96C86" w:rsidRDefault="00B96C86" w:rsidP="00E23F0A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Data base (Oracle)</w:t>
                  </w:r>
                </w:p>
                <w:p w14:paraId="1BD28C65" w14:textId="342CCFDA" w:rsidR="00E23F0A" w:rsidRPr="005B227E" w:rsidRDefault="00E23F0A" w:rsidP="00E23F0A">
                  <w:pPr>
                    <w:pStyle w:val="documentulli"/>
                    <w:spacing w:line="320" w:lineRule="atLeast"/>
                    <w:ind w:left="360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5B227E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Project duration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 xml:space="preserve"> (</w:t>
                  </w:r>
                  <w:r w:rsidR="003A3305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Nov 2017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-Jan 2018)</w:t>
                  </w:r>
                </w:p>
                <w:p w14:paraId="73CAB98C" w14:textId="77777777" w:rsidR="00611461" w:rsidRDefault="00611461" w:rsidP="00E23F0A">
                  <w:pPr>
                    <w:pStyle w:val="documentulli"/>
                    <w:spacing w:line="320" w:lineRule="atLeast"/>
                    <w:ind w:left="300"/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</w:p>
              </w:tc>
            </w:tr>
          </w:tbl>
          <w:p w14:paraId="2C2528FD" w14:textId="77777777" w:rsidR="00FC062B" w:rsidRDefault="00FC062B">
            <w:pP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</w:pPr>
          </w:p>
        </w:tc>
      </w:tr>
    </w:tbl>
    <w:p w14:paraId="725E17A8" w14:textId="77777777" w:rsidR="00FC062B" w:rsidRDefault="00FC062B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FC062B" w14:paraId="33EF0B3F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BE78BA" w14:textId="77777777" w:rsidR="00FC062B" w:rsidRDefault="00FC062B">
            <w:pPr>
              <w:pStyle w:val="documentleftmargincellParagraph"/>
              <w:spacing w:line="320" w:lineRule="atLeast"/>
              <w:rPr>
                <w:rStyle w:val="documentleftmargincell"/>
                <w:rFonts w:ascii="Trebuchet MS" w:eastAsia="Trebuchet MS" w:hAnsi="Trebuchet MS" w:cs="Trebuchet MS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0C2A323E" w14:textId="77777777" w:rsidR="00FC062B" w:rsidRDefault="00B0273B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Trebuchet MS" w:eastAsia="Trebuchet MS" w:hAnsi="Trebuchet MS" w:cs="Trebuchet MS"/>
                <w:b/>
                <w:bCs/>
                <w:color w:val="576D7B"/>
                <w:sz w:val="22"/>
                <w:szCs w:val="22"/>
              </w:rPr>
            </w:pPr>
            <w:r>
              <w:rPr>
                <w:rStyle w:val="documentheadingIcon"/>
                <w:rFonts w:ascii="Trebuchet MS" w:eastAsia="Trebuchet MS" w:hAnsi="Trebuchet MS" w:cs="Trebuchet MS"/>
                <w:b/>
                <w:bCs/>
                <w:noProof/>
                <w:color w:val="576D7B"/>
                <w:sz w:val="22"/>
                <w:szCs w:val="22"/>
              </w:rPr>
              <w:drawing>
                <wp:anchor distT="0" distB="0" distL="114300" distR="114300" simplePos="0" relativeHeight="251678720" behindDoc="0" locked="0" layoutInCell="1" allowOverlap="1" wp14:anchorId="0B325A01" wp14:editId="25B37E34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22" name="Picture 10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50534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  <w:t>Present Projects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FC062B" w14:paraId="09E40AEC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9D6309E" w14:textId="77777777" w:rsidR="00FC062B" w:rsidRDefault="00B0273B">
                  <w:pPr>
                    <w:spacing w:line="320" w:lineRule="atLeast"/>
                    <w:rPr>
                      <w:rStyle w:val="divtwocolleftpadding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ivtwocolleftpadding"/>
                      <w:rFonts w:ascii="Trebuchet MS" w:eastAsia="Trebuchet MS" w:hAnsi="Trebuchet MS" w:cs="Trebuchet MS"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79744" behindDoc="0" locked="0" layoutInCell="1" allowOverlap="1" wp14:anchorId="71FD6050" wp14:editId="2064CB96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23" name="Picture 1000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0691708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913EACD" w14:textId="138BB722" w:rsidR="00FC062B" w:rsidRDefault="0057015A">
                  <w:pPr>
                    <w:pStyle w:val="p"/>
                    <w:spacing w:line="320" w:lineRule="atLeast"/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</w:rPr>
                    <w:t>Channel United</w:t>
                  </w:r>
                  <w:r w:rsidR="001B52B2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</w:rPr>
                    <w:t xml:space="preserve"> (A product based application) </w:t>
                  </w:r>
                  <w:r w:rsidR="00B0273B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</w:rPr>
                    <w:t>:</w:t>
                  </w:r>
                  <w:r w:rsidR="005B29D8">
                    <w:rPr>
                      <w:rStyle w:val="Strong1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</w:rPr>
                    <w:t xml:space="preserve"> </w:t>
                  </w:r>
                </w:p>
                <w:p w14:paraId="71FD52D0" w14:textId="77777777" w:rsidR="005B29D8" w:rsidRDefault="005B29D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2EF31FCF" w14:textId="52EEFA58" w:rsidR="00275B6D" w:rsidRDefault="00B0273B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The </w:t>
                  </w:r>
                  <w:r w:rsidR="005B29D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product Channel united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is a </w:t>
                  </w:r>
                  <w:r w:rsidR="008F122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product-based</w:t>
                  </w:r>
                  <w:r w:rsidR="003E11F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banking application and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provides 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various </w:t>
                  </w:r>
                  <w:r w:rsidR="00643AA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platforms </w:t>
                  </w:r>
                  <w:r w:rsidR="00174C1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or applications </w:t>
                  </w:r>
                  <w:r w:rsidR="006254A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intended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to customers and branch managers</w:t>
                  </w:r>
                  <w:r w:rsidR="006254A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.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3DACB73F" w14:textId="77777777" w:rsidR="00A54598" w:rsidRDefault="000F570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Applications</w:t>
                  </w:r>
                  <w:r w:rsidR="0017590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like </w:t>
                  </w:r>
                  <w:r w:rsidR="00B0273B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Online </w:t>
                  </w:r>
                  <w:r w:rsid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B</w:t>
                  </w:r>
                  <w:r w:rsidR="008911F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anking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275B6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(</w:t>
                  </w:r>
                  <w:r w:rsidR="00275B6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OLB</w:t>
                  </w:r>
                  <w:r w:rsidR="00275B6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) 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and </w:t>
                  </w:r>
                  <w:r w:rsidR="00275B6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Online Account</w:t>
                  </w:r>
                  <w:r w:rsidR="008911F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="00275B6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</w:t>
                  </w:r>
                  <w:r w:rsidR="008911F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pening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275B6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(</w:t>
                  </w:r>
                  <w:r w:rsidR="00275B6D" w:rsidRPr="00275B6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OAO</w:t>
                  </w:r>
                  <w:r w:rsidR="00275B6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) </w:t>
                  </w:r>
                  <w:r w:rsidR="00731E3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are </w:t>
                  </w:r>
                  <w:r w:rsidR="006F135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developed for </w:t>
                  </w:r>
                  <w:r w:rsidR="008F122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customer</w:t>
                  </w:r>
                  <w:r w:rsidR="006F135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 who want to open their account online and access the successfully created account through online.</w:t>
                  </w:r>
                  <w:r w:rsidR="00731E3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6F135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</w:t>
                  </w:r>
                  <w:r w:rsidR="00DA6D1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pplication </w:t>
                  </w:r>
                  <w:r w:rsidR="006F135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like </w:t>
                  </w:r>
                  <w:r w:rsidR="00DA6D1C" w:rsidRPr="00DA6D1C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Mobile Banker</w:t>
                  </w:r>
                  <w:r w:rsidR="00DA6D1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</w:t>
                  </w:r>
                  <w:r w:rsidR="00DA6D1C" w:rsidRPr="00DA6D1C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mBanker</w:t>
                  </w:r>
                  <w:r w:rsidR="00DA6D1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)</w:t>
                  </w:r>
                  <w:r w:rsidR="00731E3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is developed </w:t>
                  </w:r>
                  <w:r w:rsidR="006F135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for</w:t>
                  </w:r>
                  <w:r w:rsidR="00731E3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B31BD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bank </w:t>
                  </w:r>
                  <w:r w:rsidR="00731E3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branch managers</w:t>
                  </w:r>
                  <w:r w:rsidR="00813F3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to access and review and verify customer accounts</w:t>
                  </w:r>
                  <w:r w:rsidR="003E11F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.</w:t>
                  </w:r>
                  <w:r w:rsidR="008911F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3BD16CC6" w14:textId="77777777" w:rsidR="00A54598" w:rsidRDefault="00A5459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7FBB8C6D" w14:textId="77777777" w:rsidR="00DC54BF" w:rsidRDefault="008F122D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The channel united product </w:t>
                  </w:r>
                  <w:r w:rsidR="0086360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is developed under the project </w:t>
                  </w:r>
                  <w:r w:rsidR="0086360E" w:rsidRPr="0041325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MBP</w:t>
                  </w:r>
                  <w:r w:rsidR="0086360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</w:t>
                  </w:r>
                  <w:r w:rsidR="002F4130" w:rsidRPr="0041325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Modern Banking Platform</w:t>
                  </w:r>
                  <w:r w:rsidR="0086360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)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which is </w:t>
                  </w:r>
                  <w:r w:rsidR="008A4E9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lastRenderedPageBreak/>
                    <w:t>aimed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8A4E9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at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build</w:t>
                  </w:r>
                  <w:r w:rsidR="008A4E9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ing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the core system of all the applications mentioned above and the implementation banks such as AAA, RB</w:t>
                  </w:r>
                  <w:r w:rsidR="00D63DF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CAX </w:t>
                  </w:r>
                  <w:r w:rsidR="003645F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will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implement the </w:t>
                  </w:r>
                  <w:r w:rsidR="00C4050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core 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features built already and focus </w:t>
                  </w:r>
                  <w:r w:rsidR="000C41F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only </w:t>
                  </w:r>
                  <w:r w:rsidR="00376C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on the additional requirements specific to their banks.</w:t>
                  </w:r>
                </w:p>
                <w:p w14:paraId="7F8F0E9A" w14:textId="6759EBE5" w:rsidR="00FC062B" w:rsidRDefault="007210B7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6142EA96" w14:textId="6A0A850B" w:rsidR="004322E7" w:rsidRDefault="004322E7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9E621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Account Opening </w:t>
                  </w:r>
                  <w:r w:rsidR="00E848C1" w:rsidRPr="009E621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A</w:t>
                  </w:r>
                  <w:r w:rsidRPr="009E621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pplication</w:t>
                  </w:r>
                  <w:r w:rsidR="00732C93" w:rsidRPr="009E621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 (OAO)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is </w:t>
                  </w:r>
                  <w:r w:rsidR="00185AB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designed and developed keeping in mind about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the new and existing bank customers to sign in/ sign up and open the account for themselves </w:t>
                  </w:r>
                  <w:r w:rsidR="0079294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or their </w:t>
                  </w:r>
                  <w:r w:rsidR="0038682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co</w:t>
                  </w:r>
                  <w:r w:rsidR="0079294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38682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applicants</w:t>
                  </w:r>
                  <w:r w:rsidR="00C47DD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031AC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(</w:t>
                  </w:r>
                  <w:r w:rsidR="00C47DD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like minor or joint account</w:t>
                  </w:r>
                  <w:r w:rsidR="00031AC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)</w:t>
                  </w:r>
                  <w:r w:rsidR="0079294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8D164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with different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banks </w:t>
                  </w:r>
                  <w:r w:rsidR="008D164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mentioned above situated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in countries like the USA and Peru. </w:t>
                  </w:r>
                </w:p>
                <w:p w14:paraId="309EE9F0" w14:textId="77777777" w:rsidR="00346701" w:rsidRDefault="00346701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17D6FA3B" w14:textId="3A07FD19" w:rsidR="00F95E97" w:rsidRPr="00BF5500" w:rsidRDefault="00BF5500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 w:rsidRPr="00BF5500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OAO Modules/Features:</w:t>
                  </w:r>
                </w:p>
                <w:p w14:paraId="0EB8D30B" w14:textId="17E9ACD2" w:rsidR="00BF5500" w:rsidRDefault="00A6756D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Personal Identification page</w:t>
                  </w:r>
                </w:p>
                <w:p w14:paraId="7A97B420" w14:textId="5002F34D" w:rsidR="00584015" w:rsidRDefault="00584015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Tax Identification page</w:t>
                  </w:r>
                </w:p>
                <w:p w14:paraId="43FB3566" w14:textId="7CAABBA3" w:rsidR="00A6756D" w:rsidRDefault="00A6756D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KYC page</w:t>
                  </w:r>
                </w:p>
                <w:p w14:paraId="3CED5A9F" w14:textId="03B8941B" w:rsidR="00A6756D" w:rsidRDefault="00A6756D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Disclosures Consent forms</w:t>
                  </w:r>
                </w:p>
                <w:p w14:paraId="5B1670ED" w14:textId="3044B4EF" w:rsidR="00A6756D" w:rsidRDefault="00E20576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Co-Applicant selection page</w:t>
                  </w:r>
                </w:p>
                <w:p w14:paraId="56DE0FEE" w14:textId="54D5D271" w:rsidR="00BD4D6E" w:rsidRDefault="004A59F3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Account services (Credit card, eStatements etc.,) page</w:t>
                  </w:r>
                </w:p>
                <w:p w14:paraId="29F7240D" w14:textId="4CD3B804" w:rsidR="003F7DC9" w:rsidRDefault="003F7DC9" w:rsidP="0032369D">
                  <w:pPr>
                    <w:pStyle w:val="p"/>
                    <w:numPr>
                      <w:ilvl w:val="0"/>
                      <w:numId w:val="7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Payment mode selection page</w:t>
                  </w:r>
                </w:p>
                <w:p w14:paraId="7147461F" w14:textId="77777777" w:rsidR="00580C96" w:rsidRDefault="00580C96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62DD6ED9" w14:textId="77777777" w:rsidR="003F7DC9" w:rsidRPr="00A6756D" w:rsidRDefault="003F7DC9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2068A5D0" w14:textId="77777777" w:rsidR="00BF5500" w:rsidRDefault="00BF5500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6627F29F" w14:textId="5B16B2F8" w:rsidR="00FA5FD1" w:rsidRDefault="00092907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DB69A7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Online Banking </w:t>
                  </w:r>
                  <w:r w:rsidR="00026526" w:rsidRPr="00DB69A7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A</w:t>
                  </w:r>
                  <w:r w:rsidRPr="00DB69A7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pplication</w:t>
                  </w:r>
                  <w:r w:rsidR="00D47E33" w:rsidRPr="00DB69A7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 (OLB)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is </w:t>
                  </w:r>
                  <w:r w:rsidR="00A625B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developed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for the </w:t>
                  </w:r>
                  <w:r w:rsidR="00D6047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bank 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customers who successfully completed their online account opening process and got enrolled to use their account online. </w:t>
                  </w:r>
                  <w:r w:rsidR="006B72D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When the customers complete OAO process, they’re asked to enroll to online banking with new username and password which will trigger the enrollment process and </w:t>
                  </w:r>
                  <w:r w:rsidR="0052039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lets the customers access their newly created accounts online at any time by logging into OLB application.</w:t>
                  </w:r>
                </w:p>
                <w:p w14:paraId="10DCA817" w14:textId="77777777" w:rsidR="001567E0" w:rsidRDefault="001567E0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5256711E" w14:textId="7D712AF2" w:rsidR="00B1155F" w:rsidRPr="00B1155F" w:rsidRDefault="001567E0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</w:pPr>
                  <w:r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OLB</w:t>
                  </w:r>
                  <w:r w:rsidR="00092907"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</w:t>
                  </w:r>
                  <w:r w:rsidR="00B1155F"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Supported S</w:t>
                  </w:r>
                  <w:r w:rsidR="00092907"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ervices</w:t>
                  </w:r>
                  <w:r w:rsidR="00B1155F"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:</w:t>
                  </w:r>
                  <w:r w:rsidR="00092907" w:rsidRPr="00B1155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  <w:p w14:paraId="4B08475D" w14:textId="77777777" w:rsidR="00B1155F" w:rsidRDefault="00B1155F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1C80674C" w14:textId="77777777" w:rsidR="00361B2B" w:rsidRDefault="00276AD9" w:rsidP="001B5B72">
                  <w:pPr>
                    <w:pStyle w:val="p"/>
                    <w:numPr>
                      <w:ilvl w:val="0"/>
                      <w:numId w:val="8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</w:t>
                  </w:r>
                  <w:r w:rsidR="0009290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ccount management (password update, customer info update)</w:t>
                  </w:r>
                </w:p>
                <w:p w14:paraId="6E6BBA38" w14:textId="0C5A0034" w:rsidR="00BC114B" w:rsidRDefault="0001054E" w:rsidP="001B5B72">
                  <w:pPr>
                    <w:pStyle w:val="p"/>
                    <w:numPr>
                      <w:ilvl w:val="0"/>
                      <w:numId w:val="8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</w:t>
                  </w:r>
                  <w:r w:rsidR="0009290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ransaction management</w:t>
                  </w:r>
                  <w:r w:rsidR="00F445D4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(listing out the recent transactions submitted at account level.)</w:t>
                  </w:r>
                </w:p>
                <w:p w14:paraId="61B0399A" w14:textId="77777777" w:rsidR="00CE12DE" w:rsidRDefault="00BC114B" w:rsidP="001B5B72">
                  <w:pPr>
                    <w:pStyle w:val="p"/>
                    <w:numPr>
                      <w:ilvl w:val="0"/>
                      <w:numId w:val="8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T</w:t>
                  </w:r>
                  <w:r w:rsidR="0009290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ransfers to internal and external account</w:t>
                  </w:r>
                  <w:r w:rsidR="00CE12D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</w:t>
                  </w:r>
                </w:p>
                <w:p w14:paraId="7C508ADE" w14:textId="34292355" w:rsidR="00CB603F" w:rsidRDefault="00CE12DE" w:rsidP="001B5B72">
                  <w:pPr>
                    <w:pStyle w:val="p"/>
                    <w:numPr>
                      <w:ilvl w:val="0"/>
                      <w:numId w:val="8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</w:t>
                  </w:r>
                  <w:r w:rsidR="0009290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ervices (</w:t>
                  </w:r>
                  <w:r w:rsidR="001A66F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delivery preferences, </w:t>
                  </w:r>
                  <w:r w:rsidR="00625D3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statements,</w:t>
                  </w:r>
                  <w:r w:rsidR="001A66F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and notices</w:t>
                  </w:r>
                  <w:r w:rsidR="0009290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)</w:t>
                  </w:r>
                </w:p>
                <w:p w14:paraId="6FD7DFDA" w14:textId="47B3ACF9" w:rsidR="001B5B72" w:rsidRDefault="00CB603F" w:rsidP="001B5B72">
                  <w:pPr>
                    <w:pStyle w:val="p"/>
                    <w:numPr>
                      <w:ilvl w:val="0"/>
                      <w:numId w:val="8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</w:t>
                  </w:r>
                  <w:r w:rsidR="00B1189C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ayments (zelle pay, people pay, bill pay)</w:t>
                  </w:r>
                </w:p>
                <w:p w14:paraId="10AE27D9" w14:textId="5CC0E9D8" w:rsidR="00092907" w:rsidRDefault="00B1322F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0333EED2" w14:textId="5AAE4FF5" w:rsidR="008978B3" w:rsidRDefault="00DA309E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451028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 xml:space="preserve">Mobile </w:t>
                  </w:r>
                  <w:r w:rsidR="004B3B41" w:rsidRPr="00451028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B</w:t>
                  </w:r>
                  <w:r w:rsidRPr="00451028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anker</w:t>
                  </w:r>
                  <w:r w:rsidRPr="0045102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  <w:u w:val="single"/>
                    </w:rPr>
                    <w:t xml:space="preserve"> </w:t>
                  </w:r>
                  <w:r w:rsidR="004B3B41" w:rsidRPr="00451028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  <w:u w:val="single"/>
                    </w:rPr>
                    <w:t>(mBanker)</w:t>
                  </w:r>
                  <w:r w:rsidR="004B3B4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13207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mBanker </w:t>
                  </w:r>
                  <w:r w:rsidR="00E157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application is </w:t>
                  </w:r>
                  <w:r w:rsidR="000A15C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developed </w:t>
                  </w:r>
                  <w:r w:rsidR="00E157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for the bank branch managers to login </w:t>
                  </w:r>
                  <w:r w:rsidR="00F0241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to application </w:t>
                  </w:r>
                  <w:r w:rsidR="002D0266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as branch manager </w:t>
                  </w:r>
                  <w:r w:rsidR="00E157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and </w:t>
                  </w:r>
                  <w:r w:rsidR="00D9563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be able to access various details and services of customer accounts </w:t>
                  </w:r>
                  <w:r w:rsidR="00DD613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and to </w:t>
                  </w:r>
                  <w:r w:rsidR="00E157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check the </w:t>
                  </w:r>
                  <w:r w:rsidR="0057787B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customer-based</w:t>
                  </w:r>
                  <w:r w:rsidR="00E157C8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inquiries/</w:t>
                  </w:r>
                  <w:r w:rsidR="002F4B23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services when the customers visit the bank with their concerns and </w:t>
                  </w:r>
                  <w:r w:rsidR="0030047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issues</w:t>
                  </w:r>
                  <w:r w:rsidR="00C957A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.</w:t>
                  </w:r>
                  <w:r w:rsidR="0030047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C957A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All these </w:t>
                  </w:r>
                  <w:r w:rsidR="00871D6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verification and validation </w:t>
                  </w:r>
                  <w:r w:rsidR="004869E5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processes</w:t>
                  </w:r>
                  <w:r w:rsidR="00871D6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30047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will be taken care only at the bank. </w:t>
                  </w:r>
                </w:p>
                <w:p w14:paraId="737000C2" w14:textId="77777777" w:rsidR="008978B3" w:rsidRDefault="008978B3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23CC774F" w14:textId="578525E5" w:rsidR="00522D19" w:rsidRDefault="008978B3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8978B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mBanker Supported S</w:t>
                  </w:r>
                  <w:r w:rsidR="00300471" w:rsidRPr="008978B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ervices</w:t>
                  </w:r>
                  <w:r w:rsidRPr="008978B3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sz w:val="22"/>
                      <w:szCs w:val="22"/>
                    </w:rPr>
                    <w:t>:</w:t>
                  </w:r>
                  <w:r w:rsidR="0030047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2A0BA553" w14:textId="77777777" w:rsidR="00891C42" w:rsidRDefault="00891C42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51C292F9" w14:textId="3563CA8A" w:rsidR="00522D19" w:rsidRDefault="00522D19" w:rsidP="009A6D16">
                  <w:pPr>
                    <w:pStyle w:val="p"/>
                    <w:numPr>
                      <w:ilvl w:val="0"/>
                      <w:numId w:val="9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A</w:t>
                  </w:r>
                  <w:r w:rsidR="00300471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pplication management </w:t>
                  </w:r>
                </w:p>
                <w:p w14:paraId="505DE015" w14:textId="222A6367" w:rsidR="00522D19" w:rsidRDefault="005B7D45" w:rsidP="009A6D16">
                  <w:pPr>
                    <w:pStyle w:val="p"/>
                    <w:numPr>
                      <w:ilvl w:val="0"/>
                      <w:numId w:val="9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Event History</w:t>
                  </w:r>
                </w:p>
                <w:p w14:paraId="4F342CA0" w14:textId="56E66B43" w:rsidR="005B7D45" w:rsidRDefault="00AA3B85" w:rsidP="009A6D16">
                  <w:pPr>
                    <w:pStyle w:val="p"/>
                    <w:numPr>
                      <w:ilvl w:val="0"/>
                      <w:numId w:val="9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Reports download</w:t>
                  </w:r>
                </w:p>
                <w:p w14:paraId="60ADBD68" w14:textId="30C8FC04" w:rsidR="004D35A4" w:rsidRDefault="004D35A4" w:rsidP="009A6D16">
                  <w:pPr>
                    <w:pStyle w:val="p"/>
                    <w:numPr>
                      <w:ilvl w:val="0"/>
                      <w:numId w:val="9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Appointment booking </w:t>
                  </w:r>
                </w:p>
                <w:p w14:paraId="2BDD52D0" w14:textId="12741E7B" w:rsidR="00DA309E" w:rsidRDefault="001F4C90" w:rsidP="009A6D16">
                  <w:pPr>
                    <w:pStyle w:val="p"/>
                    <w:numPr>
                      <w:ilvl w:val="0"/>
                      <w:numId w:val="9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V</w:t>
                  </w:r>
                  <w:r w:rsidR="0085476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erifying the online account application submitted by customers and then processing the internal </w:t>
                  </w:r>
                  <w:r w:rsidR="00854767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lastRenderedPageBreak/>
                    <w:t>verification checks</w:t>
                  </w:r>
                  <w:r w:rsidR="00A274BF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. </w:t>
                  </w:r>
                </w:p>
                <w:p w14:paraId="6F07E800" w14:textId="1D5C4608" w:rsidR="001E6AA8" w:rsidRDefault="001E6AA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696F629D" w14:textId="7203D944" w:rsidR="001E6AA8" w:rsidRPr="00336AD2" w:rsidRDefault="001E6AA8" w:rsidP="000756CC">
                  <w:pPr>
                    <w:pStyle w:val="documentulli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Technologies used to develop th</w:t>
                  </w:r>
                  <w:r w:rsidR="00F32EBF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ese</w:t>
                  </w: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 xml:space="preserve"> application</w:t>
                  </w:r>
                  <w:r w:rsidR="000735BD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s</w:t>
                  </w:r>
                </w:p>
                <w:p w14:paraId="712702AA" w14:textId="1697C95D" w:rsidR="001E6AA8" w:rsidRPr="00336AD2" w:rsidRDefault="001E6AA8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Java</w:t>
                  </w:r>
                  <w:r w:rsidR="00B325E9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  <w:r w:rsidR="00A110C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(Version: 1.8)</w:t>
                  </w:r>
                </w:p>
                <w:p w14:paraId="009E279A" w14:textId="485EAF0B" w:rsidR="001E6AA8" w:rsidRDefault="001E6AA8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Spring</w:t>
                  </w:r>
                  <w:r w:rsidR="00941A0E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(Spring MVC, Spring Core, Spring IoC)</w:t>
                  </w:r>
                </w:p>
                <w:p w14:paraId="359D778B" w14:textId="3EFB33BC" w:rsidR="00054D9B" w:rsidRPr="00336AD2" w:rsidRDefault="00054D9B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RESTful web services</w:t>
                  </w:r>
                  <w:r w:rsidR="00483B6A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 </w:t>
                  </w:r>
                </w:p>
                <w:p w14:paraId="4E61EB87" w14:textId="38E9032D" w:rsidR="001E6AA8" w:rsidRPr="00336AD2" w:rsidRDefault="00584D96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Hibernate</w:t>
                  </w:r>
                </w:p>
                <w:p w14:paraId="1D9576CF" w14:textId="143133AD" w:rsidR="001E6AA8" w:rsidRDefault="001E6AA8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 w:rsidRPr="00336AD2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 xml:space="preserve">Angular </w:t>
                  </w:r>
                  <w:r w:rsidR="00CD1EED"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7</w:t>
                  </w:r>
                </w:p>
                <w:p w14:paraId="3E983D47" w14:textId="6D6B63B3" w:rsidR="00ED774D" w:rsidRDefault="00ED774D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Version Control (GIT)</w:t>
                  </w:r>
                </w:p>
                <w:p w14:paraId="4BDCC4D6" w14:textId="252E4270" w:rsidR="002558C9" w:rsidRDefault="002558C9" w:rsidP="001E6AA8">
                  <w:pPr>
                    <w:pStyle w:val="documentulli"/>
                    <w:numPr>
                      <w:ilvl w:val="0"/>
                      <w:numId w:val="6"/>
                    </w:numPr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  <w:r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  <w:t>Data base (Oracle)</w:t>
                  </w:r>
                </w:p>
                <w:p w14:paraId="09FB9D33" w14:textId="7977688B" w:rsidR="001E6AA8" w:rsidRPr="005B227E" w:rsidRDefault="001E6AA8" w:rsidP="00987B10">
                  <w:pPr>
                    <w:pStyle w:val="documentulli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</w:pPr>
                  <w:r w:rsidRPr="005B227E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Project duration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 xml:space="preserve"> (Jan 201</w:t>
                  </w:r>
                  <w:r w:rsidR="00DB3C1C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9</w:t>
                  </w:r>
                  <w:r w:rsidR="00523DA8"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-Till date</w:t>
                  </w:r>
                  <w:r>
                    <w:rPr>
                      <w:rStyle w:val="documentsinglecolumn"/>
                      <w:rFonts w:ascii="Trebuchet MS" w:eastAsia="Trebuchet MS" w:hAnsi="Trebuchet MS" w:cs="Trebuchet MS"/>
                      <w:b/>
                      <w:bCs/>
                      <w:i/>
                      <w:iCs/>
                      <w:sz w:val="22"/>
                      <w:szCs w:val="22"/>
                      <w:u w:val="single"/>
                    </w:rPr>
                    <w:t>)</w:t>
                  </w:r>
                </w:p>
                <w:p w14:paraId="77F76876" w14:textId="3734D33F" w:rsidR="001E6AA8" w:rsidRDefault="001E6AA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0098D87B" w14:textId="77777777" w:rsidR="007A6F3F" w:rsidRDefault="007A6F3F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  <w:p w14:paraId="4C23864D" w14:textId="0760E928" w:rsidR="001E6AA8" w:rsidRDefault="001E6AA8">
                  <w:pPr>
                    <w:pStyle w:val="p"/>
                    <w:spacing w:line="320" w:lineRule="atLeast"/>
                    <w:rPr>
                      <w:rStyle w:val="documentsinglecolumn"/>
                      <w:rFonts w:ascii="Trebuchet MS" w:eastAsia="Trebuchet MS" w:hAnsi="Trebuchet MS" w:cs="Trebuchet MS"/>
                      <w:sz w:val="22"/>
                      <w:szCs w:val="22"/>
                    </w:rPr>
                  </w:pPr>
                </w:p>
              </w:tc>
            </w:tr>
          </w:tbl>
          <w:p w14:paraId="0C83B623" w14:textId="77777777" w:rsidR="00FC062B" w:rsidRDefault="00FC062B">
            <w:pPr>
              <w:rPr>
                <w:rStyle w:val="documentsectiontitle"/>
                <w:rFonts w:ascii="Trebuchet MS" w:eastAsia="Trebuchet MS" w:hAnsi="Trebuchet MS" w:cs="Trebuchet MS"/>
                <w:b/>
                <w:bCs/>
                <w:color w:val="576D7B"/>
              </w:rPr>
            </w:pPr>
          </w:p>
        </w:tc>
      </w:tr>
    </w:tbl>
    <w:p w14:paraId="748F4201" w14:textId="77777777" w:rsidR="00FC062B" w:rsidRDefault="00FC062B">
      <w:pPr>
        <w:rPr>
          <w:rFonts w:ascii="Trebuchet MS" w:eastAsia="Trebuchet MS" w:hAnsi="Trebuchet MS" w:cs="Trebuchet MS"/>
          <w:sz w:val="22"/>
          <w:szCs w:val="22"/>
        </w:rPr>
      </w:pPr>
    </w:p>
    <w:sectPr w:rsidR="00FC062B">
      <w:headerReference w:type="default" r:id="rId16"/>
      <w:footerReference w:type="default" r:id="rId17"/>
      <w:type w:val="continuous"/>
      <w:pgSz w:w="12240" w:h="15840"/>
      <w:pgMar w:top="40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BE758" w14:textId="77777777" w:rsidR="00D2700A" w:rsidRDefault="00D2700A">
      <w:pPr>
        <w:spacing w:line="240" w:lineRule="auto"/>
      </w:pPr>
      <w:r>
        <w:separator/>
      </w:r>
    </w:p>
  </w:endnote>
  <w:endnote w:type="continuationSeparator" w:id="0">
    <w:p w14:paraId="703E4D6C" w14:textId="77777777" w:rsidR="00D2700A" w:rsidRDefault="00D270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6394ACFF-891A-4820-B8AD-BD073A915327}"/>
    <w:embedBold r:id="rId2" w:fontKey="{2E83F185-B9E2-4AE5-9218-0B8BF28693FB}"/>
    <w:embedItalic r:id="rId3" w:fontKey="{88A72200-AE4D-46D0-B5AE-CD4A652CF540}"/>
    <w:embedBoldItalic r:id="rId4" w:fontKey="{47C97B20-3E1E-4552-ABF9-264FD7E8ED9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C5F4578-90CD-4125-9EC2-DB331A2295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A50093E4-CD91-48B7-9F49-6980F9EF224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8F2FF" w14:textId="77777777" w:rsidR="00FC062B" w:rsidRDefault="00B0273B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179B8" w14:textId="77777777" w:rsidR="00FC062B" w:rsidRDefault="00B0273B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F673E" w14:textId="77777777" w:rsidR="00D2700A" w:rsidRDefault="00D2700A">
      <w:pPr>
        <w:spacing w:line="240" w:lineRule="auto"/>
      </w:pPr>
      <w:r>
        <w:separator/>
      </w:r>
    </w:p>
  </w:footnote>
  <w:footnote w:type="continuationSeparator" w:id="0">
    <w:p w14:paraId="05598BE3" w14:textId="77777777" w:rsidR="00D2700A" w:rsidRDefault="00D270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D6776" w14:textId="77777777" w:rsidR="00FC062B" w:rsidRDefault="00B0273B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98EA6" w14:textId="77777777" w:rsidR="00FC062B" w:rsidRDefault="00B0273B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E9E234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90A7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BAA72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02CA6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8E00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3628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6CC4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824A2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3A88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DF41A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72FB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2E129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548F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DCE4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306AD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71ADF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42AA5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02FA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C3C94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A86A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9406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08CE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A8070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EEC6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1A41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87C9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48E9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28228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0AC0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BE417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8694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C2DF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E685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10AE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162D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2C0AA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85AF7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E9A0A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8C1C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3A5E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7C4AF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BC20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1AEF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EE5C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4067B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BE10F2A0"/>
    <w:lvl w:ilvl="0" w:tplc="A0E036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B44AF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DE5D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CCDE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BD89F3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DA2FA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852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242DC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16D8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DBF3D61"/>
    <w:multiLevelType w:val="hybridMultilevel"/>
    <w:tmpl w:val="06ECF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D266B"/>
    <w:multiLevelType w:val="hybridMultilevel"/>
    <w:tmpl w:val="0838A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F3689"/>
    <w:multiLevelType w:val="hybridMultilevel"/>
    <w:tmpl w:val="C8AC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062B"/>
    <w:rsid w:val="0001054E"/>
    <w:rsid w:val="00023980"/>
    <w:rsid w:val="000263DD"/>
    <w:rsid w:val="00026526"/>
    <w:rsid w:val="00031AC9"/>
    <w:rsid w:val="00054D9B"/>
    <w:rsid w:val="000606A6"/>
    <w:rsid w:val="000735BD"/>
    <w:rsid w:val="000756CC"/>
    <w:rsid w:val="00092907"/>
    <w:rsid w:val="000A15CE"/>
    <w:rsid w:val="000A6881"/>
    <w:rsid w:val="000B0C0A"/>
    <w:rsid w:val="000C10B6"/>
    <w:rsid w:val="000C41FB"/>
    <w:rsid w:val="000D06FF"/>
    <w:rsid w:val="000F136A"/>
    <w:rsid w:val="000F5708"/>
    <w:rsid w:val="00132075"/>
    <w:rsid w:val="00140970"/>
    <w:rsid w:val="0015461A"/>
    <w:rsid w:val="001567E0"/>
    <w:rsid w:val="0016100E"/>
    <w:rsid w:val="00161A83"/>
    <w:rsid w:val="00163420"/>
    <w:rsid w:val="00174C19"/>
    <w:rsid w:val="00175905"/>
    <w:rsid w:val="00180AF0"/>
    <w:rsid w:val="001853F9"/>
    <w:rsid w:val="00185AB8"/>
    <w:rsid w:val="00192E64"/>
    <w:rsid w:val="001A66F1"/>
    <w:rsid w:val="001B52B2"/>
    <w:rsid w:val="001B5966"/>
    <w:rsid w:val="001B5B72"/>
    <w:rsid w:val="001D0C1B"/>
    <w:rsid w:val="001E6AA8"/>
    <w:rsid w:val="001F00E2"/>
    <w:rsid w:val="001F4C90"/>
    <w:rsid w:val="001F5591"/>
    <w:rsid w:val="002011BC"/>
    <w:rsid w:val="002022E6"/>
    <w:rsid w:val="00202CEA"/>
    <w:rsid w:val="00217293"/>
    <w:rsid w:val="00247161"/>
    <w:rsid w:val="00254FF9"/>
    <w:rsid w:val="002558C9"/>
    <w:rsid w:val="00267823"/>
    <w:rsid w:val="00275B6D"/>
    <w:rsid w:val="0027635C"/>
    <w:rsid w:val="00276946"/>
    <w:rsid w:val="00276AD9"/>
    <w:rsid w:val="00284349"/>
    <w:rsid w:val="002B3864"/>
    <w:rsid w:val="002D0266"/>
    <w:rsid w:val="002E38DF"/>
    <w:rsid w:val="002F4130"/>
    <w:rsid w:val="002F4B23"/>
    <w:rsid w:val="002F5C7B"/>
    <w:rsid w:val="0030021D"/>
    <w:rsid w:val="00300471"/>
    <w:rsid w:val="00302737"/>
    <w:rsid w:val="00306E48"/>
    <w:rsid w:val="00321CC3"/>
    <w:rsid w:val="0032369D"/>
    <w:rsid w:val="00336AD2"/>
    <w:rsid w:val="00337346"/>
    <w:rsid w:val="00341C28"/>
    <w:rsid w:val="00346701"/>
    <w:rsid w:val="00347146"/>
    <w:rsid w:val="00347F16"/>
    <w:rsid w:val="00361B2B"/>
    <w:rsid w:val="003645F8"/>
    <w:rsid w:val="00371F3C"/>
    <w:rsid w:val="00376280"/>
    <w:rsid w:val="00376C6A"/>
    <w:rsid w:val="00380FF2"/>
    <w:rsid w:val="00386826"/>
    <w:rsid w:val="003A0174"/>
    <w:rsid w:val="003A3305"/>
    <w:rsid w:val="003B54F1"/>
    <w:rsid w:val="003D2F1C"/>
    <w:rsid w:val="003D558E"/>
    <w:rsid w:val="003E11F6"/>
    <w:rsid w:val="003E4C76"/>
    <w:rsid w:val="003E72EB"/>
    <w:rsid w:val="003F1C19"/>
    <w:rsid w:val="003F7DC9"/>
    <w:rsid w:val="00406B39"/>
    <w:rsid w:val="00413253"/>
    <w:rsid w:val="00426EF7"/>
    <w:rsid w:val="004322E7"/>
    <w:rsid w:val="0045066D"/>
    <w:rsid w:val="00450B91"/>
    <w:rsid w:val="00451028"/>
    <w:rsid w:val="004609A2"/>
    <w:rsid w:val="00483B6A"/>
    <w:rsid w:val="004869E5"/>
    <w:rsid w:val="004946E1"/>
    <w:rsid w:val="004951F4"/>
    <w:rsid w:val="004A59F3"/>
    <w:rsid w:val="004B3B41"/>
    <w:rsid w:val="004D0634"/>
    <w:rsid w:val="004D35A4"/>
    <w:rsid w:val="004E0754"/>
    <w:rsid w:val="004F453B"/>
    <w:rsid w:val="004F5367"/>
    <w:rsid w:val="00520395"/>
    <w:rsid w:val="00522D19"/>
    <w:rsid w:val="00523DA8"/>
    <w:rsid w:val="00532DED"/>
    <w:rsid w:val="00532E67"/>
    <w:rsid w:val="00537A6A"/>
    <w:rsid w:val="0054614E"/>
    <w:rsid w:val="00560F11"/>
    <w:rsid w:val="0057015A"/>
    <w:rsid w:val="0057787B"/>
    <w:rsid w:val="00580C96"/>
    <w:rsid w:val="00584015"/>
    <w:rsid w:val="00584D96"/>
    <w:rsid w:val="005A11DA"/>
    <w:rsid w:val="005A1EBC"/>
    <w:rsid w:val="005B227E"/>
    <w:rsid w:val="005B29D8"/>
    <w:rsid w:val="005B7D45"/>
    <w:rsid w:val="005C1884"/>
    <w:rsid w:val="005C5704"/>
    <w:rsid w:val="005C67A9"/>
    <w:rsid w:val="005E710A"/>
    <w:rsid w:val="00611461"/>
    <w:rsid w:val="006254A5"/>
    <w:rsid w:val="00625D38"/>
    <w:rsid w:val="00633594"/>
    <w:rsid w:val="00640F53"/>
    <w:rsid w:val="00640FA1"/>
    <w:rsid w:val="00643AAC"/>
    <w:rsid w:val="006522D7"/>
    <w:rsid w:val="006534C5"/>
    <w:rsid w:val="006865FC"/>
    <w:rsid w:val="00686711"/>
    <w:rsid w:val="006A4DCF"/>
    <w:rsid w:val="006B72DA"/>
    <w:rsid w:val="006C2277"/>
    <w:rsid w:val="006E3B41"/>
    <w:rsid w:val="006F1353"/>
    <w:rsid w:val="007210B7"/>
    <w:rsid w:val="00731E3D"/>
    <w:rsid w:val="00732C93"/>
    <w:rsid w:val="00744E40"/>
    <w:rsid w:val="00750465"/>
    <w:rsid w:val="00754A59"/>
    <w:rsid w:val="00772420"/>
    <w:rsid w:val="00792947"/>
    <w:rsid w:val="007A6F3F"/>
    <w:rsid w:val="007B3918"/>
    <w:rsid w:val="007D2AA9"/>
    <w:rsid w:val="007D2FF1"/>
    <w:rsid w:val="007D7BB3"/>
    <w:rsid w:val="007E7BAB"/>
    <w:rsid w:val="00813F3A"/>
    <w:rsid w:val="00814B8F"/>
    <w:rsid w:val="00835E05"/>
    <w:rsid w:val="00853FA8"/>
    <w:rsid w:val="00854767"/>
    <w:rsid w:val="0086360E"/>
    <w:rsid w:val="00871D6E"/>
    <w:rsid w:val="0087228D"/>
    <w:rsid w:val="00877531"/>
    <w:rsid w:val="00881B49"/>
    <w:rsid w:val="00890429"/>
    <w:rsid w:val="00891024"/>
    <w:rsid w:val="008911FD"/>
    <w:rsid w:val="00891C42"/>
    <w:rsid w:val="008978B3"/>
    <w:rsid w:val="008A4E9C"/>
    <w:rsid w:val="008D14C8"/>
    <w:rsid w:val="008D1648"/>
    <w:rsid w:val="008F122D"/>
    <w:rsid w:val="00903073"/>
    <w:rsid w:val="00941A0E"/>
    <w:rsid w:val="00962B2A"/>
    <w:rsid w:val="00987B10"/>
    <w:rsid w:val="009910DE"/>
    <w:rsid w:val="009977F7"/>
    <w:rsid w:val="009A6D16"/>
    <w:rsid w:val="009C069A"/>
    <w:rsid w:val="009C77AF"/>
    <w:rsid w:val="009E2591"/>
    <w:rsid w:val="009E6213"/>
    <w:rsid w:val="00A110C2"/>
    <w:rsid w:val="00A17AFF"/>
    <w:rsid w:val="00A274BF"/>
    <w:rsid w:val="00A54598"/>
    <w:rsid w:val="00A56D06"/>
    <w:rsid w:val="00A625B8"/>
    <w:rsid w:val="00A6756D"/>
    <w:rsid w:val="00A816EC"/>
    <w:rsid w:val="00A83B40"/>
    <w:rsid w:val="00A909F6"/>
    <w:rsid w:val="00AA332D"/>
    <w:rsid w:val="00AA3B85"/>
    <w:rsid w:val="00AD104E"/>
    <w:rsid w:val="00AE1E14"/>
    <w:rsid w:val="00AE3ABF"/>
    <w:rsid w:val="00AE669E"/>
    <w:rsid w:val="00AF6D3F"/>
    <w:rsid w:val="00B0273B"/>
    <w:rsid w:val="00B1155F"/>
    <w:rsid w:val="00B1189C"/>
    <w:rsid w:val="00B1322F"/>
    <w:rsid w:val="00B20BED"/>
    <w:rsid w:val="00B27AD2"/>
    <w:rsid w:val="00B31BDF"/>
    <w:rsid w:val="00B325E9"/>
    <w:rsid w:val="00B3462D"/>
    <w:rsid w:val="00B423D4"/>
    <w:rsid w:val="00B61386"/>
    <w:rsid w:val="00B878A2"/>
    <w:rsid w:val="00B91A02"/>
    <w:rsid w:val="00B96C86"/>
    <w:rsid w:val="00BC114B"/>
    <w:rsid w:val="00BC1CA0"/>
    <w:rsid w:val="00BD4D6E"/>
    <w:rsid w:val="00BE5D43"/>
    <w:rsid w:val="00BF021B"/>
    <w:rsid w:val="00BF508A"/>
    <w:rsid w:val="00BF5500"/>
    <w:rsid w:val="00C024E1"/>
    <w:rsid w:val="00C33702"/>
    <w:rsid w:val="00C40502"/>
    <w:rsid w:val="00C44A5A"/>
    <w:rsid w:val="00C47DD1"/>
    <w:rsid w:val="00C51021"/>
    <w:rsid w:val="00C532D1"/>
    <w:rsid w:val="00C749DA"/>
    <w:rsid w:val="00C86649"/>
    <w:rsid w:val="00C9432C"/>
    <w:rsid w:val="00C957AD"/>
    <w:rsid w:val="00CB19CA"/>
    <w:rsid w:val="00CB3907"/>
    <w:rsid w:val="00CB603F"/>
    <w:rsid w:val="00CB7EC7"/>
    <w:rsid w:val="00CD1EED"/>
    <w:rsid w:val="00CE12DE"/>
    <w:rsid w:val="00CF1018"/>
    <w:rsid w:val="00CF569D"/>
    <w:rsid w:val="00D164CA"/>
    <w:rsid w:val="00D25092"/>
    <w:rsid w:val="00D261C0"/>
    <w:rsid w:val="00D2700A"/>
    <w:rsid w:val="00D47E33"/>
    <w:rsid w:val="00D53CBA"/>
    <w:rsid w:val="00D6047F"/>
    <w:rsid w:val="00D60ACF"/>
    <w:rsid w:val="00D63DF5"/>
    <w:rsid w:val="00D868D6"/>
    <w:rsid w:val="00D9563E"/>
    <w:rsid w:val="00DA309E"/>
    <w:rsid w:val="00DA5CF4"/>
    <w:rsid w:val="00DA6D1C"/>
    <w:rsid w:val="00DB0D05"/>
    <w:rsid w:val="00DB3C1C"/>
    <w:rsid w:val="00DB69A7"/>
    <w:rsid w:val="00DC54BF"/>
    <w:rsid w:val="00DC6964"/>
    <w:rsid w:val="00DD6139"/>
    <w:rsid w:val="00E11D52"/>
    <w:rsid w:val="00E14E38"/>
    <w:rsid w:val="00E157C8"/>
    <w:rsid w:val="00E20576"/>
    <w:rsid w:val="00E23F0A"/>
    <w:rsid w:val="00E31BCF"/>
    <w:rsid w:val="00E428DA"/>
    <w:rsid w:val="00E43A34"/>
    <w:rsid w:val="00E6315D"/>
    <w:rsid w:val="00E80E4E"/>
    <w:rsid w:val="00E8274E"/>
    <w:rsid w:val="00E848C1"/>
    <w:rsid w:val="00E959EF"/>
    <w:rsid w:val="00E9692F"/>
    <w:rsid w:val="00ED774D"/>
    <w:rsid w:val="00EE2F46"/>
    <w:rsid w:val="00EE6568"/>
    <w:rsid w:val="00F02419"/>
    <w:rsid w:val="00F03FA5"/>
    <w:rsid w:val="00F1228D"/>
    <w:rsid w:val="00F32EBF"/>
    <w:rsid w:val="00F332A7"/>
    <w:rsid w:val="00F43732"/>
    <w:rsid w:val="00F44585"/>
    <w:rsid w:val="00F445D4"/>
    <w:rsid w:val="00F52727"/>
    <w:rsid w:val="00F66536"/>
    <w:rsid w:val="00F81131"/>
    <w:rsid w:val="00F9501B"/>
    <w:rsid w:val="00F95E97"/>
    <w:rsid w:val="00FA5E47"/>
    <w:rsid w:val="00FA5FD1"/>
    <w:rsid w:val="00FC062B"/>
    <w:rsid w:val="00FD1A52"/>
    <w:rsid w:val="00FF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A7F98"/>
  <w15:docId w15:val="{501350C6-3C96-4EEB-8E08-D45516713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documentdivnameSec">
    <w:name w:val="div_document_div_nameSe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nameCntcEnptyCell">
    <w:name w:val="nameCntcEnptyCell"/>
    <w:basedOn w:val="DefaultParagraphFont"/>
    <w:rPr>
      <w:color w:val="FFFFFF"/>
      <w:shd w:val="clear" w:color="auto" w:fill="373D48"/>
    </w:rPr>
  </w:style>
  <w:style w:type="character" w:customStyle="1" w:styleId="divdocumentdivname">
    <w:name w:val="div_document_div_name"/>
    <w:basedOn w:val="DefaultParagraphFont"/>
  </w:style>
  <w:style w:type="paragraph" w:customStyle="1" w:styleId="documentnamediv">
    <w:name w:val="document_name &gt; div"/>
    <w:basedOn w:val="Normal"/>
    <w:pPr>
      <w:pBdr>
        <w:left w:val="none" w:sz="0" w:space="24" w:color="auto"/>
      </w:pBdr>
    </w:pPr>
  </w:style>
  <w:style w:type="character" w:customStyle="1" w:styleId="documentnamedivCharacter">
    <w:name w:val="document_name &gt; div Character"/>
    <w:basedOn w:val="DefaultParagraphFont"/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">
    <w:name w:val="document_address"/>
    <w:basedOn w:val="DefaultParagraphFont"/>
    <w:rPr>
      <w:color w:val="FFFFFF"/>
      <w:sz w:val="22"/>
      <w:szCs w:val="22"/>
    </w:rPr>
  </w:style>
  <w:style w:type="character" w:customStyle="1" w:styleId="divdocumentdivaddressdiv">
    <w:name w:val="div_document_div_address_div"/>
    <w:basedOn w:val="DefaultParagraphFont"/>
  </w:style>
  <w:style w:type="paragraph" w:customStyle="1" w:styleId="divdocumentdivaddressdivParagraph">
    <w:name w:val="div_document_div_address_div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table" w:customStyle="1" w:styleId="divdocumentdivaddressdivTable">
    <w:name w:val="div_document_div_address_div Table"/>
    <w:basedOn w:val="TableNormal"/>
    <w:tblPr/>
  </w:style>
  <w:style w:type="table" w:customStyle="1" w:styleId="divdocumentdivPARAGRAPHCNTC">
    <w:name w:val="div_document_div_PARAGRAPH_CNTC"/>
    <w:basedOn w:val="TableNormal"/>
    <w:tblPr/>
  </w:style>
  <w:style w:type="paragraph" w:customStyle="1" w:styleId="documentsectionSECTIONSUMM">
    <w:name w:val="document_section_SECTION_SUMM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documentleftmargincell">
    <w:name w:val="document_leftmargincell"/>
    <w:basedOn w:val="DefaultParagraphFont"/>
  </w:style>
  <w:style w:type="paragraph" w:customStyle="1" w:styleId="documentleftmargincellParagraph">
    <w:name w:val="document_leftmargincell Paragraph"/>
    <w:basedOn w:val="Normal"/>
  </w:style>
  <w:style w:type="character" w:customStyle="1" w:styleId="documentsectionparagraphwrapper">
    <w:name w:val="document_section_paragraphwrapper"/>
    <w:basedOn w:val="DefaultParagraphFont"/>
  </w:style>
  <w:style w:type="paragraph" w:customStyle="1" w:styleId="documentparagraphwrapperdivheading">
    <w:name w:val="document_paragraphwrapper_div_heading"/>
    <w:basedOn w:val="Normal"/>
    <w:pPr>
      <w:pBdr>
        <w:left w:val="none" w:sz="0" w:space="25" w:color="auto"/>
      </w:pBdr>
    </w:pPr>
  </w:style>
  <w:style w:type="character" w:customStyle="1" w:styleId="documentheadingIcon">
    <w:name w:val="document_headingIcon"/>
    <w:basedOn w:val="DefaultParagraphFont"/>
  </w:style>
  <w:style w:type="character" w:customStyle="1" w:styleId="documentsectiontitle">
    <w:name w:val="document_sectiontitle"/>
    <w:basedOn w:val="DefaultParagraphFont"/>
    <w:rPr>
      <w:sz w:val="32"/>
      <w:szCs w:val="32"/>
    </w:rPr>
  </w:style>
  <w:style w:type="character" w:customStyle="1" w:styleId="divtwocolleftpadding">
    <w:name w:val="div_twocolleftpadding"/>
    <w:basedOn w:val="div"/>
    <w:rPr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bdr w:val="none" w:sz="0" w:space="0" w:color="auto"/>
      <w:vertAlign w:val="baseline"/>
    </w:rPr>
  </w:style>
  <w:style w:type="character" w:customStyle="1" w:styleId="documentsinglecolumn">
    <w:name w:val="document_singlecolumn"/>
    <w:basedOn w:val="DefaultParagraphFont"/>
  </w:style>
  <w:style w:type="character" w:customStyle="1" w:styleId="ratingTextpnth-last-child1">
    <w:name w:val="ratingText_p_nth-last-child(1)"/>
    <w:basedOn w:val="DefaultParagraphFont"/>
  </w:style>
  <w:style w:type="table" w:customStyle="1" w:styleId="documentparagraphwrapperdivparagraph">
    <w:name w:val="document_paragraphwrapper_div_paragraph"/>
    <w:basedOn w:val="TableNormal"/>
    <w:tblPr/>
  </w:style>
  <w:style w:type="table" w:customStyle="1" w:styleId="documentsection">
    <w:name w:val="document_section"/>
    <w:basedOn w:val="TableNormal"/>
    <w:tblPr/>
  </w:style>
  <w:style w:type="paragraph" w:customStyle="1" w:styleId="divtwocolleftpaddingParagraph">
    <w:name w:val="div_twocolleftpadding Paragraph"/>
    <w:basedOn w:val="divParagraph"/>
  </w:style>
  <w:style w:type="paragraph" w:customStyle="1" w:styleId="divParagraph">
    <w:name w:val="div Paragraph"/>
    <w:basedOn w:val="Normal"/>
  </w:style>
  <w:style w:type="character" w:customStyle="1" w:styleId="documentparagraphdateswrapper">
    <w:name w:val="document_paragraph_dates_wrapper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u">
    <w:name w:val="u"/>
    <w:basedOn w:val="DefaultParagraphFont"/>
    <w:rPr>
      <w:bdr w:val="none" w:sz="0" w:space="0" w:color="auto"/>
      <w:vertAlign w:val="baseline"/>
    </w:rPr>
  </w:style>
  <w:style w:type="character" w:customStyle="1" w:styleId="em">
    <w:name w:val="em"/>
    <w:basedOn w:val="DefaultParagraphFont"/>
    <w:rPr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F66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5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iamvk319@gmail.com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1295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JASHTADHI VINAY KUMAR</vt:lpstr>
    </vt:vector>
  </TitlesOfParts>
  <Company/>
  <LinksUpToDate>false</LinksUpToDate>
  <CharactersWithSpaces>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JASHTADHI VINAY KUMAR</dc:title>
  <cp:lastModifiedBy>Jashtadhi, Vinay</cp:lastModifiedBy>
  <cp:revision>314</cp:revision>
  <dcterms:created xsi:type="dcterms:W3CDTF">2021-02-27T09:49:00Z</dcterms:created>
  <dcterms:modified xsi:type="dcterms:W3CDTF">2021-05-09T13:54:00Z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uFgAAB+LCAAAAAAABAAUmkWC40AQBB+kg5iOFjPzTczMev3OPmAsu7sqM8JjmEBpjIX5HyJgKI/RMEUiLE2gGILQNAXxPoPLy4te5Fsg8AjTIIwu61d5+hIBmo6sGE0OXc0Enr/BrMOfwERPj8tZggFBO4u/McqtQS7lfoGQGB9d2HR62PxxRt2kQuNnqbVDCzcwRY/nUJanWcSRCYcYV2TM6WxqIL34vQX5884yuOoZ7YQOTG/HjULfbkzqd6d</vt:lpwstr>
  </property>
  <property fmtid="{D5CDD505-2E9C-101B-9397-08002B2CF9AE}" pid="3" name="x1ye=1">
    <vt:lpwstr>bhYUaj8/udgXEzo+VEoHeHEA6y1aig/2eQ14GjX5/bDIy1SSl3iBB05zx1d0kXvwA5KHzFT2Sl2I/9Gl6Cxl9IvXzIQmB9wdsIvlzE+JX1uX7y1+wPCu0pXhLFSKi5njS7rQQwHfuh7w72Qr0ZQQvOt8iLAqzpW/AtmYctfWR5ai5jDhI2jf9t8F0uhNMDl2NhRlrDkrp+UNpvkuzJBg9jVKmuVtjSCdeQgAUKai5y/8OYjGXpqW8VufaT1p5ms</vt:lpwstr>
  </property>
  <property fmtid="{D5CDD505-2E9C-101B-9397-08002B2CF9AE}" pid="4" name="x1ye=10">
    <vt:lpwstr>jv7QL9v5NjLZctZ9KH7RIjM1Ym0ghSyb3HFebmP7wjbJ8YeIhfeqnQfmKq3xwiYr7F8oqoXmPl2X9tV4HzRO+m2qBQuqjWWxtSfiUIwEs+eB/qVM27mDfk78wtp6csUkhkBnxQ9SQ/aXsjtOsVcuUy7/O66gc/596Jladymtnlkg1erU5kDBJ8gq/144SC3zsNViw5g9LkSYB4EEP5pfFwV8ETZU6viFhzg4twxlLCZm80f+X5jV5YVCRpziN2l</vt:lpwstr>
  </property>
  <property fmtid="{D5CDD505-2E9C-101B-9397-08002B2CF9AE}" pid="5" name="x1ye=11">
    <vt:lpwstr>C5kWQP4+lXOaOK7ZYPtML/RwZDzDJxTgvBxQXbbqJ3xrq3QcYz7KmofWCliOGGtrmEtm/UUajkJYXmOrvR1fIRKRdfVPpJq6lw7BsU11oaJQzuecvafC9/WRaDTaQUYAJ4tJQi/X1mG3WmVIv6y9DPmMTZ+wJnxb6dTdeKDCYVTNBGTkhjINQ8TbfsHN1suDpsJakILXi8ZmKL/7e1QTtGasB/h8NCdHm+r/EYhqd22tgLqlBiHWJ5x1zbD0Ygr</vt:lpwstr>
  </property>
  <property fmtid="{D5CDD505-2E9C-101B-9397-08002B2CF9AE}" pid="6" name="x1ye=12">
    <vt:lpwstr>7P8+9+rgMlYxy6G8wyPQ+1FVKQFy6EKXN+y2Qswl4mp24RyFLzSifdm46zylt2M2Gegw8PgjR4Yzcq2oq6ntgd8u2EA5pD/i1+Py1QLus4E4YlE+gE54buc35IIuSz4sHDQhCqO+xo8RAGRLfQzchSg01GHy4hNZ+sFW/hwJeQmghsTZrduIFHxfHUi4t7xK1LfSuyyK2RQ9EDXJVXrUHA/sJrevhopYvFkfrzESRufQe+OZXSox306dhLIdf/V</vt:lpwstr>
  </property>
  <property fmtid="{D5CDD505-2E9C-101B-9397-08002B2CF9AE}" pid="7" name="x1ye=13">
    <vt:lpwstr>wMzp23BYAknpNuaI/GmtFOk7NdTK074+Da39gR723buDUVh3SFTrBUhkDJwUKHq4gnogiw2Mf2yJmogIvuovjPwVM+/pqQFsJR72KR7P2GAcQzke0W6GPOBODcZnqu+kvDzA3WyleZP+Wbf/OUoglvAbdH7an1TeqmCwMq0RNeaq38yYeEHNZtYLD8IXweS2DakigoK9mUsnerZfTRBoU2mYKXPg6RumuZWPZ4fbXdxyP/RXbHwMtwzkCHEkVMh</vt:lpwstr>
  </property>
  <property fmtid="{D5CDD505-2E9C-101B-9397-08002B2CF9AE}" pid="8" name="x1ye=14">
    <vt:lpwstr>b2IsVzbKvJKQZYiGAdTRMTGkdwLaAHdzMpyY/Np0sfCJg54w+UJ4/Afb18juklf5zYqN/iWD+JfFWzoBccCgGxIVXumvbvtbMkm8C+O8V+aOHyURRAFKJHv2gb93nTbfwkVWHlDl8miI8bvVjy6P7OyI5cp8KfmnV96HmC+uPAX0QW9mHFzt8SZgD7tygJyDq3/cGTtIuf0T/BrwGyPtd+HwujIZ2KsvFrXynlUAtKOd6VzYV4AMW80Z/+t8N6C</vt:lpwstr>
  </property>
  <property fmtid="{D5CDD505-2E9C-101B-9397-08002B2CF9AE}" pid="9" name="x1ye=15">
    <vt:lpwstr>cv9yg58ywm8IT+g1lFuVKZvmq/3LwtzzMr4vZpduADRMCVD5Rf+xWgLBq7CZeekH5cP2hUPPRXhpZqqsiEM1gFzcz0mOUy/A53lcFEQ1Zm2ogElbxr6Byxo1fT8O1Le0l97ja4/vevmVt8rKRYQV0sg5Cp+irCITIlJQk3VNrjbNq/OKSvbmYiKQZL+5JyV01BHMSDVavpdFzaoEPKvX6Kx/7ulesx2Qr8xVjIiqpP7xIbnrpYf3Y3iWtIQVksB</vt:lpwstr>
  </property>
  <property fmtid="{D5CDD505-2E9C-101B-9397-08002B2CF9AE}" pid="10" name="x1ye=16">
    <vt:lpwstr>xuowXw6aux490HEqRyap3yrgCQmEjdM2YLCc0FqFc55/pr4jP++9/nR2QQPArBWEjiHVFB7LqUVuAtlBhaXsygTWtb2UssfTw/EIU8t4bV7kz5q8zBz95UPLe4cuIS7/MEE+vgR2ekk4LmXDspim1IXxdKwwR7TQkIvTeGzU6YKwdSxLL9cc290y8v5P7vU/yRWud1zS3+A1OCmZeWDq391bU4cd/Ki1ics52+oG7NW1oJDle7uTKm0LuxwWaey</vt:lpwstr>
  </property>
  <property fmtid="{D5CDD505-2E9C-101B-9397-08002B2CF9AE}" pid="11" name="x1ye=17">
    <vt:lpwstr>qWzK/0g4fJsnStCf9XfNVSb6n/x3PPCQgOqsxyDyC2BuoZXtNaEkNbcuWBHS0x0F2rMIxPhPmbK6MSynurtNA4XCjrK0MGmLOX6i/82ccUGUzW5Bz1YNpqyJVo5vbdE6903qMf+JlXPVkfgHtQSgQI+1DSoAR8OoIsszMfn7qd7k+tX/UvJxhxhs4xxreFSp7IZyLV1h8gcFwphZksN7v1+YGQgonWTrpkiuP4AQJcKFH6GyKCnw7yO0b/F3ss8</vt:lpwstr>
  </property>
  <property fmtid="{D5CDD505-2E9C-101B-9397-08002B2CF9AE}" pid="12" name="x1ye=18">
    <vt:lpwstr>ZTkECamJbmljuFKtwP1BG5E35LLOKMrZbKGAfvqeQSrVS7ru5w+8ddeiQOolIM1OjCVPEH/TRw4gJtBemScA3n2mWpg9aSgoxEfObAac8QsX9sg4XYL8aDJq6qLUcxXcF9QtS7F4IeS8eNWwhTJ9w0J92nd3kAe1AmBBykaaZPWrvh5tXhU4zd+/iwkOrGsCfsgMQbZKC483Qoi/teg4XkiPP8vC/9TXi36V5rKQz1WLRpdSxrMLUZ6O0nMWg7L</vt:lpwstr>
  </property>
  <property fmtid="{D5CDD505-2E9C-101B-9397-08002B2CF9AE}" pid="13" name="x1ye=19">
    <vt:lpwstr>KpqkANrrLC9D/zL9+eFreChc5SsQo0wd1W2eN/zrqnzcAdI35zHJo157cpWUkK8pZMS1OmoZLD7U3vUD7C3OQ9r77r4yJY3jYsbn+efrgm2xQBlEC99jylghppMJri5NeSy6xP5gmDVvLIoKmxJ6v0GbIp5eoMXfXppVuhjj2DCjcSExgw7rVilNuUvmlQPpEskP3cY6Q/frqlhkT/M0x/qi84FcODzPc7ikjcTEc8f6rnlX4VVNc4Rvb0fd106</vt:lpwstr>
  </property>
  <property fmtid="{D5CDD505-2E9C-101B-9397-08002B2CF9AE}" pid="14" name="x1ye=2">
    <vt:lpwstr>MEtXVZi7qRcDaj4MeBb3gwCGilyBVUNbg0J+nmfrwh0oTI4yS6Dn1VouRNYM1+ExAhzMazlnmcxPcjtbC6VRLq/IdTKQ5U2Td7ibIhjtEY3g7pMEPy4j1u7xtQuDGpcyVDZjCFfcY5ntjX4+K8wH4V7BqXKhvW0gzY09QCFjQDBaQuRWZGk/fmSbRRQw3SHLp2JlDf3GX3jfEu5lz4faq6LewG/7h5bxiGiz2ViclQvF6Az194bwu1Unlzqekw7</vt:lpwstr>
  </property>
  <property fmtid="{D5CDD505-2E9C-101B-9397-08002B2CF9AE}" pid="15" name="x1ye=20">
    <vt:lpwstr>OIPGtkSFM5n9LwtEzkuC8gRgpWN+e4MlvUSBCSjrQpV4mUxKjpvj5F2JPszzQgBCHakINJ/Ln6hQ8/Zx4k2UU22wOaDSQjFYx0CeWERrypkqn0cPs0mRMx4SKBLn+Y2YZpHv16UWbUk2h84zssgc9ttIduQqQTI0zMKmlpEs0bTWC1Zq4edGU8S5X3/5/knZ8WQOZ/BQA/5cv58k6dKfLbwyrJBhnkAKAfZ50Vpe7KR1hSeexpEHLrU+jxXxX72</vt:lpwstr>
  </property>
  <property fmtid="{D5CDD505-2E9C-101B-9397-08002B2CF9AE}" pid="16" name="x1ye=21">
    <vt:lpwstr>7xPA3OTXUDaYWSGPCzaKL98td36+02A/H/5EpqI9Vmx/VzpQatAYmlLiR38SmZmjTHils4OFuFxvB3nCAv7o7WKJucR9/WgJ0O0EMdtGHWp3mPbyjKZ3tJKYdC9gqhsLSf8waQSW0F8MmzcjUG94QrrCVAsPbq6Te4tbvy2MV793u7iWTWCToi5QeyDFX/s0g3YD78FcG/I/R7fBW/V+AfA0g9q80XP6GcZ9jZf4ldrSiQxBGLH0M8UwCLXKiji</vt:lpwstr>
  </property>
  <property fmtid="{D5CDD505-2E9C-101B-9397-08002B2CF9AE}" pid="17" name="x1ye=22">
    <vt:lpwstr>2RDlhKswlrgSkq/pWtC86IWHYaYzhf4md/8fZCU3zCzrWlkuDzFcxjgtTVg+me7Ne0cq2XSVfHfu+CIbu9V2QWiwnwTDo9YbP8UKIuFYU5AH1DU8U4kc4xr2DUn5FZ1fqUah+8iBliBPoDlw1L+jK3oFEPoUfxLpKDUgX7y+b8BES5nYJlA20QdrTY27Z8UoD6OX1lfmTEOGS+zGR+Y7Dh0InBo+fjU/QKogIjRFjaVFoTuLzgVLXz1fAHFsBe/</vt:lpwstr>
  </property>
  <property fmtid="{D5CDD505-2E9C-101B-9397-08002B2CF9AE}" pid="18" name="x1ye=23">
    <vt:lpwstr>oUaaHFLZZo/NFK2ibA6Fr97GjRMym7Z4cnU/Rsau7P8Ft65nU5bSvkJ4vs3BaD4A2zxl6X9QDvFJpks+AzhtN9fwSCHlC9VolQYHTJaWkycNNP1B3wnAAvIdv1WeSu9oFGfS1CPBfZQtPCkXMEnUfLyfh2M5iKQuBvY/p3bP3D0481D6bgXZMZ5BP1KTiNOs6U0DqvPr19QlNUaooHsmDcMMDU+BPDzGLWrQxZDM8UpmPniHq46ibR62skwRgKV</vt:lpwstr>
  </property>
  <property fmtid="{D5CDD505-2E9C-101B-9397-08002B2CF9AE}" pid="19" name="x1ye=24">
    <vt:lpwstr>jaZT+rwP7uvL++vuWlA/hbJZ4PkHIPo5+8FlPD6A0VxEq/O95Lafo7DcsFAvVT1b8oR/YHOcoPNvSlNSg0BFscmQK9bxIw5Qc7dMO0f3QtCrJ+Wb4LvGj6N9G35YbFskj8DuWQ3wLbc6OQiS3/7VW+FfN6Lw9L3I0/h3vAHiC6+28whnd8fB8fNz1T8pcWSfvEWQlPF1vWkAbXtvhwtJnHRbZnzOyznodCOArnNYukVZvtLMkw+JKUVqtJ8zYRi</vt:lpwstr>
  </property>
  <property fmtid="{D5CDD505-2E9C-101B-9397-08002B2CF9AE}" pid="20" name="x1ye=25">
    <vt:lpwstr>ToVP+AXlAoa9Z0wmq/Z1gIMVkghCuX+epAFGQs8MaUOW0jq6W1zNQK8CDdkio1i4S/Kzlg5FHKZkq4uOKf0GTqEulXWxQ3XXqi2YMZ+FLXm5r9khbzx0QlSRPxYChUWqWBbq4RglNOz4keIj3oTQ3f0MJAo8kxpRMKK3RuQH/ccmrtUVW69eCZ6ufHsCvEvciqXpatLbxI1UObRGK7L2dHFjeKhVTqqalXyQ2J5Wk27JJqSp5saoNPIOADNB0vI</vt:lpwstr>
  </property>
  <property fmtid="{D5CDD505-2E9C-101B-9397-08002B2CF9AE}" pid="21" name="x1ye=26">
    <vt:lpwstr>sXf7AvwdsOWxOPflSR3GV46Z6aU5QcftxZM8BkOXj++C8kNVAoNiwfgoAIKk9duJOfhvFcvkEYdOQYSp5T9jp09IfrV42LTokrkoh5OMAkzXt+uXmkoezQ7X5U3E5Bx8MyjB3sIqg3ZgRje90Vs4GZKy+GPyn4WtGzXIPDPFLJpD1AE8Gtn1omGtxNeFLDrCTD+vNYo7Dk0w56foKuRMvvEmSeeQ5NOmJfU3sWjqOqlbPjCoB5+URz4XfO7jMIw</vt:lpwstr>
  </property>
  <property fmtid="{D5CDD505-2E9C-101B-9397-08002B2CF9AE}" pid="22" name="x1ye=27">
    <vt:lpwstr>s3UWbFnCgyQoMgShHr4HBko0ZjWsBhFH1x/whTAiejYPSNMR9Ti3fJRqmhanBQ0XFx1/qvcn6UczuLGKMff8DxsbO5OZYVqIIJTjkjzl7BwzztIL22m35h5a55tqrwckOS9rXUFHBU0DU9u+S8jw6z/kWfs9L3B1EsYt2j1fEpVxC/eHcl8338nQDWxlhsbs/FW6lcxaHmFkW5AGfpu3uYUifx1C1UrIRBGHitXWPM7YfLQk3T1ThYZzfxPp/pw</vt:lpwstr>
  </property>
  <property fmtid="{D5CDD505-2E9C-101B-9397-08002B2CF9AE}" pid="23" name="x1ye=28">
    <vt:lpwstr>VxDKY3CddMHARwRziFSBXIAefk95ujP8TFvWtmEBqKekhXbD7vCwtbcx7ofJ8vX8tcRSQNil8UK+s8hrSsGsSLxEVvHWczDDr8jE5GQ2tJdkp6V2+pupJKjhePRMtakyKcu5o80V9SPsLT6ehGW+jRj8/y+lpUS4HWavmjr9rE1ryYDNzVeRzz3zd5jpx8RXipT5u7bPbHp4fg3NwxxMePQJf8rnlMbXXPeVEXL3IxhjN/fWlU11puORjoR/GQL</vt:lpwstr>
  </property>
  <property fmtid="{D5CDD505-2E9C-101B-9397-08002B2CF9AE}" pid="24" name="x1ye=29">
    <vt:lpwstr>wDkP337qYpxBhXoNx7RuWQcrROz18KdUQCJBn6AAYrbBd3LkksbmkfUmNsf89D490dabKaWXtjwkPYDYmHyzWdBO4FSKMgmEwhvl6ZWPLOgDcBwbHGe6/z08x3UVUjfd3f5oGY/Kv8bG/uEIN8CemD+aCdvkn2LpR91EA41crEubb88ae/jmPIEGmavJlngX2WCY31IATVfrL//81at36gQDi15VDTKVD4Yjmet/nuw63ynhu2voe8RLIzpTxI/</vt:lpwstr>
  </property>
  <property fmtid="{D5CDD505-2E9C-101B-9397-08002B2CF9AE}" pid="25" name="x1ye=3">
    <vt:lpwstr>Iq9vLyAr+DqhUxODd4hJc/lnrsJp+HVtxtVAPQxV+UiDHf5dDKm2udmQ2amBO5bCdbRwoZqZFTgjHHCxw5YsVHKiBzrYMvBsSo1302zE7vrMZXEpKarE26TjXjNxdKcEM1hf1LRVkdqDTUc2HxzPeRMUYQ2XCph6xDW5Og2aBpZz9jzEmaMmKccTklM85kcOdwYzyIfvoAZ1muTI88CiUFOyvvKoXNn6vby5QNtX7sSaO6np2EoBcFyeLK6RQHx</vt:lpwstr>
  </property>
  <property fmtid="{D5CDD505-2E9C-101B-9397-08002B2CF9AE}" pid="26" name="x1ye=30">
    <vt:lpwstr>8QICsTqYgyeP8bWJ1V++P5+k0n1d7lcqktkBPgk2+o+YkXQyDRUscZ/s7/L2zAi/mNbCWiXUbH5KEGG+0oITaelwH5fyoXJb4Ru9YlQE3Hh/lG6YgL36BnfLmde6j4UmqMki9LS0loU+ObXTEaa5ps4uqmIpw5xPhqZ6a21+GC9cTsRtJWGymTNK9GhME+J0FhZl5TkqtAWqLW0Gdin9MS8NoC8vPKDFDUvNGi7Zf8qyhTrfvfn0FdPTroGaDAo</vt:lpwstr>
  </property>
  <property fmtid="{D5CDD505-2E9C-101B-9397-08002B2CF9AE}" pid="27" name="x1ye=31">
    <vt:lpwstr>RpncKCHlPc7EliV1P/fLORkNaupRwNpoqo4tJ8+cPGRsx8TU9U3MhhFiK+/SjrAaJr9Mm1BjvgOMSA6Y3R5eFVFwUhuPRqsEr0dD4Cw8/RJ2Vq/acj3lZN5WEDhqni6x88Y8U9ZkumCG48ISlrKfmcinmZRELOy6NYrFvhfnHK36wUi86N6VDNLh/YlmYOXX3f4rLBy3picHPyHBEYmcGQkjtqxbSfEMHO6P1Qg3xaE2LaajCbkxCSo8xy9eHtv</vt:lpwstr>
  </property>
  <property fmtid="{D5CDD505-2E9C-101B-9397-08002B2CF9AE}" pid="28" name="x1ye=32">
    <vt:lpwstr>UYh1vX/iyaT10w8ZP7HgFUmvozF/4XevD7Q7OOdRYtY3UAGlBs60dipB6jfJ6KGjMAyVGZDACH9gyGa5lDnH5nPyf8LMhcPSOS7trpg6RjebhxX+OVARaQ8tlziDOA2hyQDc3wtG//p62AQR0peQCt9DPXz0XnMv3KSbs5Yr3/l2Egp3J1EpKP88vZR6L0myP8XL74DIOgX6kxlquxQ6zqQ0gbFIBy4q7o5xiTW2cM5KwP/YIgoDSaTnPN7mR68</vt:lpwstr>
  </property>
  <property fmtid="{D5CDD505-2E9C-101B-9397-08002B2CF9AE}" pid="29" name="x1ye=33">
    <vt:lpwstr>x9xYArg0IS5ZGBa9KA6LnaBAuOlA7Lf42Glgi003Qb1NWCndifPTa5NHvurWfW+bmFxDmvyadqWBkl0BkmdAsB8gUMoH1jiIUz6wslhv2dbtBFqB8Nw2CWqP6i10h9VmrYPtuFmz5b9zqktPMV/CCJKmeAiNAMbmH4EywEp+WS57znZtHQ15p3aTeWkibkP5uzTemBblSxrOGqLYeUbO01pWOVtV5QkLR+w8HN9yVM23+y863zMg+5EAQ6O3jLq</vt:lpwstr>
  </property>
  <property fmtid="{D5CDD505-2E9C-101B-9397-08002B2CF9AE}" pid="30" name="x1ye=34">
    <vt:lpwstr>Ki5ROoKUg4uZpIWosWFjDoc4ZLNfr4vck8WgmiLchj/SDafSK9MZ+o/MljIyGg5Mf8zlOBpcIijH3B9ZeDJXNOrouvOTocOZMiK2aDL6gw0mOmP6C5RibjGaXt9/OI/LsQkJ7ueGbAk4fiis6t53ZPpmp594l+/J1+eLF9z0fjpek9h8UUgU4Jhjb5Nh36UcSSVRNWfCRYbuWtuSzwLbZRy2FzQfFoSCTWY92fgdmLTQ3ISLtG2qylX3XyRQYzW</vt:lpwstr>
  </property>
  <property fmtid="{D5CDD505-2E9C-101B-9397-08002B2CF9AE}" pid="31" name="x1ye=35">
    <vt:lpwstr>f/Ctb02DWugBzcPgZ3NnemkWRLQDI2qbzJdNy6orQ6AQglayhdyypHg3+3PRZrZ9/v3GPEeThNc3i8EQz9AbHUC0/MZVB179Y5oUTJi5J3V+6lHmSYFC6c1x27NIegdggoKb1EH3oTTpxv7MnpeTzd3eS7UciSQC9YZ66ss9Rs+k2b+4rVfI2BQqLsU6w0TKby1Ed7Qai3JTb5obweBzYMkuN0OJ1MyHahOcRDQd/QvQ//ODrBletIGz6pAPAk/</vt:lpwstr>
  </property>
  <property fmtid="{D5CDD505-2E9C-101B-9397-08002B2CF9AE}" pid="32" name="x1ye=36">
    <vt:lpwstr>8pe543qqlTSygS3ql/mjq8zN2VId7ZPaxn1dvwieXxN+B4oyOsZ9ZvDEw0vLm4Gjn9ut5jowGWpnQXYq5cMDQiOZVzdcWKYDZHfrwQNb2HuWmLVn7Xn4a9dgxuvjbxNll7BwgO3PO7RT+IIloPwY5uPDla1imbqNOagQETvzyybnGHG5mqvS2zLcnkYMq6R6fxCXo4oJtrm84TpL9gB+Ewru3x8s7u+RYStmZeZfy/jijJiFlaeOoNJe4LKMiLG</vt:lpwstr>
  </property>
  <property fmtid="{D5CDD505-2E9C-101B-9397-08002B2CF9AE}" pid="33" name="x1ye=37">
    <vt:lpwstr>RXi9Jhj+/PwxkwlaaPvSTUioQWpM3pCtsDFm8e/OC5hCY4O8RcB9wPz0n5GPHqFSB5uJJOvuy9VsDzdnsYflxbU5kFKeMrPBNLHFkBY6zrd/084ACo+lbuhCHDllvb43WDGgFm9mO/bPn1hUrFXfNoEioinkHIUDVbDG6lU0WTMY1GEDH07KnH014oUEmrE5Zf8bOo6rFJU9dw8++1Kif/8yeK7LpAtndJA2HK2+mWv0Nn0I1xMXNNQEHLUrnc2</vt:lpwstr>
  </property>
  <property fmtid="{D5CDD505-2E9C-101B-9397-08002B2CF9AE}" pid="34" name="x1ye=38">
    <vt:lpwstr>BP6B0x/INK+VxROSZiQ1pvHjVcXVrfE/yI4TVylpP6plIKqU2Eh948ewd495pD4TqTE1DlrZvgcYqVXXpYiRpXfsMF/omSl9j5180rLxkmGpaBTX/tOTpuCAV+rCQS9sPWny/M6+Au4Jrl7l/AmtFj/QLg7UOtG9NJfU0cmh63NK6AmL/lZBP2xr9jWfy/1O92wrBWSZ7dN5NF2AYWkrpbBLcDWkKGu5rCH3hQXVO1+nEyA41+U3FrO25Y3LSBN</vt:lpwstr>
  </property>
  <property fmtid="{D5CDD505-2E9C-101B-9397-08002B2CF9AE}" pid="35" name="x1ye=39">
    <vt:lpwstr>XIKuoTZYzHWabMc6B82z4Y0cyD1tcpB0TDMniVz69qt4RUdpIevTVUsklhpJsdOTqARTcO4oCugUOAL1fr4gVbMHNnp+0TM5zztwsZc1OIeGmZdryqkYUkIwDxEWGm/pJ37tBvprjUYV8ijwH8AeMeYw57geNfb5i3BXjzVhTQI923vRH6jwahbTnH30pnotJPun4zeV9iJ0/eIF2erH5q88ZU8A2BuBAtnN3ut6WndxiD0dVJRgdbMM6dXZP/n</vt:lpwstr>
  </property>
  <property fmtid="{D5CDD505-2E9C-101B-9397-08002B2CF9AE}" pid="36" name="x1ye=4">
    <vt:lpwstr>J5BZFiI/SiZd1GNhaLqFzoAZ7Bg9FSFVMtmCNIwAZRCgQ+oe9uyr89VHkUF6grMJcYWUC9Pn1OMi/htrPsgfJ3bp+HL6uWDBUpgfBlIsmwCOjK9HbEqexjuY4MSsCkQNXfKCCw0UWSUfeytuS/QBh4wjHRigh+btIQ1E+CSUie7AN/KcMBjcBPsl8LlCVvd4chWQPq043pJD4RGwg2E+gT2ET3oCV67QO2mg3IdTPv4lYbRokfgctvuko1QDIeh</vt:lpwstr>
  </property>
  <property fmtid="{D5CDD505-2E9C-101B-9397-08002B2CF9AE}" pid="37" name="x1ye=40">
    <vt:lpwstr>Pxvu0CT4KCvEHnbaLQSpeYup6Mc1UcV8LP7b4PIgUlbHmHDTEKwKekDXhlplxe5eVI5ezrS3nT+AsoxP1Z0ggtuE8GW1cxoFQTjudJTfvXLswV2kHbh/MxtKzZufJDU0miAU+zeYvjXLFYXX12VoEFxfoRYOUaWTzTzqUvVSla3k4BwnfoqrfqdqTB8inpoUP0+HRE9+z64L8wmsNF49RO5H1vzPsFXPMDuQKNTCNyG64TZ9DKl+86OrmS0o4zH</vt:lpwstr>
  </property>
  <property fmtid="{D5CDD505-2E9C-101B-9397-08002B2CF9AE}" pid="38" name="x1ye=41">
    <vt:lpwstr>s2d19XDgXH4wD2uNgL2P3kH5Seg7aAnWKPtor2rQ9tmsOipUrHco9G7NLLEmi+8O8k+awHdjjT0i08yDTjASBXzX05oCcfG3ZjoITq0C3ejykCXL2ZcOoTwi4kPKo1tZezBH/EQoE+S9jYAWp970tZvh6HL/3RHlVDhRBe7uk86h5BWjQ6Ng6U6ZtWHc2vVKZxGIvU4GscsV3Y/GXTQdmBFJAWUKnJkY+QIU/aLzsIc/Cazq2P8salLNFm2+fZY</vt:lpwstr>
  </property>
  <property fmtid="{D5CDD505-2E9C-101B-9397-08002B2CF9AE}" pid="39" name="x1ye=42">
    <vt:lpwstr>k4BvF6NIHzJI3CFk8uh4TzYqBZWcMmpcVFKg75mxAx4MVC2ieTUSdh60RG07I7FyGKD/gIAzmaTzTYn4AaMhn4bkOicA+PFgt6Vh+PEw/KL2Kjnqkr24tpdEr7jwc1jpbZB9WUTfsLBlLbfVS8n5hjA77YwNRpNOwGfWdVfhMbOqGr3PHYkXpxg1jIBdiC7IR26d7x07zdMKtRa1i6pT5rAUPl3T4aZTqIt4DHbfjzDmJQmBSvN03/6GX/t1kOv</vt:lpwstr>
  </property>
  <property fmtid="{D5CDD505-2E9C-101B-9397-08002B2CF9AE}" pid="40" name="x1ye=43">
    <vt:lpwstr>eq7L5iONJckRjjz8BcGwSSSdIgVFfHI81pFVCFuid3I4zLbh0zDf8rZ9nmgGb7hkL3iyee87aZxavjxIJUCGoH2Q/cmKGDk4UY/Cwmk/jqC0pcrjMqMKjIWtd/86E8+IiXaLWEaPANfyETEx2yUIMm1KAk8Xg9tHSwK5bDaeJapcPiWkEbs5U62hCAQj5/d+sbvhgXj2NOgifNCjiE4L7KljtVrYOWdwkyxLuxXwMhK+YhfpdOhwFqgkr8+jc5x</vt:lpwstr>
  </property>
  <property fmtid="{D5CDD505-2E9C-101B-9397-08002B2CF9AE}" pid="41" name="x1ye=44">
    <vt:lpwstr>mM6aR11nEJEw46DQnXhw4Vaqn1Xo+YtoNJ95qHpNVNLUCVr7iV2FITrDm5pU/mIibys9yCB2BPLFc6BlvztFiXWZdHO+MsZRMRbOMQYigE5hw/Lug2TnKSXkWWuaL2LY50uPfuIx55VmU35SdzSJUjnt7ywOnscvXuACAxmPogycjGPOADWK57yKUXzg3leiasb3FKM/MgiT1E4LCdgOC2ufZH7g9sZkDrAdx4Q/wEILrLot5LcCYb0mcvSUt+B</vt:lpwstr>
  </property>
  <property fmtid="{D5CDD505-2E9C-101B-9397-08002B2CF9AE}" pid="42" name="x1ye=45">
    <vt:lpwstr>5sRQrWkiY2+O4jCUx3VgnW2y6f3QmKnvLDoawtJ3Ox+xP7xTCTn7UZLJQIVWfRKfpOm1TwbyK9TNqwKa5giuCLP0pNTNT7DDb6KcTio/guZ83I4e/z19PPpcRkQGifbVM0okfvymCCBR/upSwywE4ha5UiTbz+q1720/BatUgMb0orrUpyHOxxEBfts2Yb06UXvm5aJvKikw1qiog10UxQ3OvKi8YoKUVpaR1gApErJrt8QNo0Yi9J89WjIMDlx</vt:lpwstr>
  </property>
  <property fmtid="{D5CDD505-2E9C-101B-9397-08002B2CF9AE}" pid="43" name="x1ye=46">
    <vt:lpwstr>6Dwruo/H2cedn4ePhyM8ODvxDBE7/gAu1LWUNFzRrLrlFvefIQuAnbmecMdC+PPFOc0o7TQFikMZ/08iXi36k7VqTpD37ORV/Hij/Qbcmfhd8ebWqSo8CMbqW8IepVVT9Bk/Sib6PGMvgTknMs2PNUeUhnCgCnKqzz56I6DewYJ5NhZEG6Po8/fEFT67LkyYZ+Wzcen72UvxiMZdsdsNR7BVwuUp9J1Xl5ti0FzC8kGtJO2bUw+3MLtQIsdaccx</vt:lpwstr>
  </property>
  <property fmtid="{D5CDD505-2E9C-101B-9397-08002B2CF9AE}" pid="44" name="x1ye=47">
    <vt:lpwstr>UylIwxTGxC3kCo7yV98igJT4Z1/I7JuCjf6F9GAVYKP6nuyFTtpUP6N769I74pYP0eKa5NIz9bf1B5Emvcn2vKWNzemvNeLn021vVXSnPf17r3b+DAGCm0oujN8g4F2Red90qWma6tiA5+Fbl4LIZ0SDgUPBR7/evzZVRGY+hu6b2T/A8qMQzD7LwlETcWe5FNa2kIOMoz36O+eGFo+r3RlCq4cfxcrQ061ZeKpJsHdW2E6yPiHoxjEewgld3z+</vt:lpwstr>
  </property>
  <property fmtid="{D5CDD505-2E9C-101B-9397-08002B2CF9AE}" pid="45" name="x1ye=48">
    <vt:lpwstr>sl/3h+uS5rlTm8fXwbm+nTNy3coeQ75Tm5jlWqEN9c4PRjxeSoGPQ78kIGarlfSONXORXhpkA3jMxIsvVk0fg9R42pPQbyDKSCsZ+BK3leLKnej7tXpY8S9ZQPfPgWqRDl6WVL4oMRbt2L8zVZA3tahMxf7/3BJxP//x2yKzsHjB1jz5Ew9RmlVGvxxZUMnf1byISjKPm0VIgvuoXlPEVcBHjCUNOAYFi55VAKm8POB2GOH5TBW61azNn13W3Zs</vt:lpwstr>
  </property>
  <property fmtid="{D5CDD505-2E9C-101B-9397-08002B2CF9AE}" pid="46" name="x1ye=49">
    <vt:lpwstr>YSJ/d3i6tQFuXFmmKyIx3v+umUWKOjCzhtGvSt3m27JJpU0hqZq+qp984fql4/T02NNYfYR0pWcDE7OckSjHmCKtd+Eh2TSkCelpj7Lqh+xQ9isptw0FQSBxPty3Naem6o8wwga8RVID9HzrTlKO/5Oac8NcvFgK20EDl6MSRN1jlrvqAqbnlZXlgz7CRrNnw34cSjljY7altrrBYNt5zT4Tplkbziq1DVRG0N6qhzzqfv5hZlRdfH3Grsb/OF2</vt:lpwstr>
  </property>
  <property fmtid="{D5CDD505-2E9C-101B-9397-08002B2CF9AE}" pid="47" name="x1ye=5">
    <vt:lpwstr>sLQng0PKTMTjMK7P73c1Hjnnkqi6bAOc6l8lDxNcC0BZ9QvKL3GHIKAQBsYEcgPqUS71rW8sp9Wu/xWeWq2VUdpcsPAk9rUG2Kq0Fyp1BcZkmJCj6gyMLDtnAN3Av32EoE9NhfeSO/BD50AxRK/WmaaxcBAMqDLTAHXE/ZIugDnBbkhhm5rnFXQKr5OlimoPt074b37vKc6fE76+LmeJcAoEdXrVojyDihdntnrXz3uQ0ySH/eYbjirQ8eD6jre</vt:lpwstr>
  </property>
  <property fmtid="{D5CDD505-2E9C-101B-9397-08002B2CF9AE}" pid="48" name="x1ye=50">
    <vt:lpwstr>W3vIk9kKBs1Vzersun4GAe9nRmouWVaSBuczD8r+G+5SEVDmB6mDYsoYhq4ybGgRIA7uirBr61UV5KPgPRm663WymT/rWQWc8jUkOv6/Z7vPnQPnLMuCpty6twzi4oeXiiAQZ048g/rrktN5BdA5ZApyvAuAANnKVKi2Csyh3Jd86Z4klnQJxQpV0myMg4D31mVJDjkJBS4qFHn+2OsZYeY1TE9W/UqDP+w2QGM1DaRAYdSnxjIa3mmQ9zhxT0d</vt:lpwstr>
  </property>
  <property fmtid="{D5CDD505-2E9C-101B-9397-08002B2CF9AE}" pid="49" name="x1ye=51">
    <vt:lpwstr>hI3xGfhy85kupRHEOy2WpNeMKAfY9Y0rcgW7MJHix8hEJdMUQDHZeMyL8YeC8nKeD9Dac+ruoDRaS21hgTCIzJh8NobCpt/4cxg+3Z74tpKy/mRGLSoq22q5w7jsPrn2nxpZ27wpyExP775wM/i9D6zyW9Qa+D8PLm2Zrt9tm+d3wEY4Au2Afd/6ZbX28hcyh+hQq0OypzIs/aevu/YYMTRRjCrAJmigr6lb4fm3uD2Yo0O8ezS5fMINgiy28jC</vt:lpwstr>
  </property>
  <property fmtid="{D5CDD505-2E9C-101B-9397-08002B2CF9AE}" pid="50" name="x1ye=52">
    <vt:lpwstr>pF6YqsI76hCm6TFpJL0Gd70e+q0jAs/wFiNCpHqlCBWgDk/Bm1BX9I1408BKDE7UUA2lhdK6W8/xYq1W5jamVr8LD+Yf82dc6wvtmU2uSmEcNlcemifr+d8NCGzrZCWpGIRCHpeG7PwXGGw0Hwa5lF4sMGi2Fg+CUNvjRpmq1ofDw2UIW4CNW8LlwTHyx/E/1oigqVIphS7//GZRKF71ML7pZZjOnUciKdsRbkYGunESzkkWawHyUYcdeD9JfEc</vt:lpwstr>
  </property>
  <property fmtid="{D5CDD505-2E9C-101B-9397-08002B2CF9AE}" pid="51" name="x1ye=53">
    <vt:lpwstr>FfqqgQTVZcsJK4OHiY7+Itw0/N6x5FP5cclMW+h5btjctkRcIOnK55ndKc36+9p9Ur4GWNgc9flqm0Ab0V6KWBz7I636uuvUko6bzvjxgtcYYjHilobTR6RRwdGZqXcSY+heLfogzgo7fn9YtQXXGNauN8I915DLuCOZ2wIFODVzhV1sw6wf5a6L1RcOeg2QyRcNFNH6wcPFBeL2VJJhrgP9+mPXHqt0fIdrwcw/h0hjID2WK652krC0e59nGMs</vt:lpwstr>
  </property>
  <property fmtid="{D5CDD505-2E9C-101B-9397-08002B2CF9AE}" pid="52" name="x1ye=54">
    <vt:lpwstr>mB37lg4LvYeq+avI2vZlqJOI5MLUTmTSrrc/Tr/6I3eXMocw/tKndOQn9oLXC/XZhHRDlB2byxtOIk2qHLKFezVTpX0QxrDV7mAZvK82FvFP55ZDtzGzjTp3yZwbGhb56mxYqyQr6/uvZEDV7C/FxToyrjbwXQYmzVJ0f7jNZo+Ad/MfGWeL7D5BAS/CNh+6TNfMAomjb/bNhYKwnbnmgWzQPVauFHljT61GQ60kIBht4atkxaaoM1woMc0ET7l</vt:lpwstr>
  </property>
  <property fmtid="{D5CDD505-2E9C-101B-9397-08002B2CF9AE}" pid="53" name="x1ye=55">
    <vt:lpwstr>yobipy6FDd4ahd5BScHwrnppCDOp39RXhIoRn1AnZG3rLKtL6OdLfyQufJSxw3NXah3kSdOeJXmiHaU2j8P/MY5FYpxlrwcb0B/4J3/uPmv79N2OCbIrBJBjfyI1x3BkmQttueHXs4xqhd5/9uidMfAbzcrAP9dfxcJKeeEsJiMAu7fDeu9g1dODYjAsOnUjgLwr0lNxv6ZIuZ0Tze/CYRJZubJGIidpdsb8cGdoXvgo5ZVrFj19DjDvwR6MgQd</vt:lpwstr>
  </property>
  <property fmtid="{D5CDD505-2E9C-101B-9397-08002B2CF9AE}" pid="54" name="x1ye=56">
    <vt:lpwstr>Detpa3vZBoqwrDZK7E5Vo0BUx7U6t1eZGxOWpwzCVf6XO1cHcelTQX/qZEOAA3EC1XUaM3MCtOjnxRB2qdwEHcPnCzJ/dojmuHwxSI7alVZlP/80/4AKoV7013/2saS5doaJOia9cv5uDE3crHZWP3Tpc2EAo8e8lcmvhkEFAtD5QIa3NuMIhSHI3U3i1BQGnnEpwJS7UHz5bsBIWUfZphO+nlmbhbH+HLvEBqDYTKZ8ZsgQ4J5yUXbxRZZYoVJ</vt:lpwstr>
  </property>
  <property fmtid="{D5CDD505-2E9C-101B-9397-08002B2CF9AE}" pid="55" name="x1ye=57">
    <vt:lpwstr>TtJqWPiwQY+XdbQxaHQn1YwGJlz/ZYQP9GX8ruUGOZLKnzARnLhe6/gcYFCmff9kmfYVHF1pxuqfHB7ZEijH0JxUzFtV/fWj9AfMvQ+r0e/OkCudzU7f0/Au/mB3peqFR60PxAp9cJbn0OMS999vLoZH7xVtUGOEhhJsmsSCzWwNnGDR3vzQvVeqy2MLhuVXnsF2v1aO+G4Aka2ZSYW4ZdW0me8gW11NrrqjTvriQM8luc0gISwHsc5t9VEl1ZH</vt:lpwstr>
  </property>
  <property fmtid="{D5CDD505-2E9C-101B-9397-08002B2CF9AE}" pid="56" name="x1ye=58">
    <vt:lpwstr>WIlrJdjhXZfg+yqMu50xhlrhGcQQES8MEKhsiLtsbQi5L/XlpPi2CyL1PRiddp0zMpah/yK+y88nDKQ7bqmoYKrD/Ris3WL1K5BNi1JOr9mKtI6Mjqzlzfc8yoGzazuyEobxJEspSzWYYKZiDk0PfVmUGiaP1UhnYoKSxU9mNTk/mUCuE/gNuXMreypODeawjP8fiVLtB2/TQ7U+5ELDI77GeppO6QDF3wS6dMm2O0vh1yKn1c/N5xCf5OYsg72</vt:lpwstr>
  </property>
  <property fmtid="{D5CDD505-2E9C-101B-9397-08002B2CF9AE}" pid="57" name="x1ye=59">
    <vt:lpwstr>y6BFwVc7ZY7Q9j/ocH0NBCKRdSqADTLqZQnJSUtjR4BQzO64XOo74W5L+MVP1HPaYaHLPNLwwFBu+Hy26kvTNeKIDN1rhPFXbtIuGW3EWVEYHV3Rhz3aE3L14Bb/UkWiG0wkx3rHlFsq4kRPEY7WT+mG8ekoJYJgycd3uAZFria+sMY7Z6DNM8uEuFVVTRR+wWh7P9PodwtJmtrHuJLKi6huvt7IUpWWgjWI6XOoDlfwVVT+xgQSFXGLpfKP9a0</vt:lpwstr>
  </property>
  <property fmtid="{D5CDD505-2E9C-101B-9397-08002B2CF9AE}" pid="58" name="x1ye=6">
    <vt:lpwstr>FBa6T2YJg832PAE6RapQgAlqLJLVrKGLX0up4VUr2IP9FUPBY/VnxScGFgB9p2ThjVBC22iXqVHZL8FqttjPlUXKbA/2p+P9Sc6zWsHlr6wOY19P/Sd8MZRnXvT1AIZUT6ZTTRmWcPsuYB55rrvQhUJbN9IGHll1QmzqQ/x6cJ9YKnQnLcmliTTh2rHnDylDkzJJAnWh6McsL5v9AJhrMtLCwXqFN11vnDYBkecdSuEvnFrB7nKKotubZZtRoVB</vt:lpwstr>
  </property>
  <property fmtid="{D5CDD505-2E9C-101B-9397-08002B2CF9AE}" pid="59" name="x1ye=60">
    <vt:lpwstr>K6JuOnu66IemPHpG9W52XuVrHRFGQsWgu11KoookdPTCY1ntjPbwq6I6l/IOn6xfje4vZ8+z/zX+xDJCbYqDRMMzDsnA5x/Uz5pWgKpDLHx27vyVJ31A9MDKD4Jif+zwaBUzdneYAkbkB8K04IHVMbQO2o5kUAfXLVSurdP54Edb06b+2URL70SW9VK8K+GyZJ42T/fXh/zbvj6FkQLSPKkmavVg4K7p+dw0MK473sMndgS0hNH9sSU4SwLPKqM</vt:lpwstr>
  </property>
  <property fmtid="{D5CDD505-2E9C-101B-9397-08002B2CF9AE}" pid="60" name="x1ye=61">
    <vt:lpwstr>Ktz4EuhCzPsYu7stC8NgCfnUkPBeTXFPGJT8iQJ0zvgmMvv5Y3z64R3kO+2YTi8DT8Fr/jF0x+Ge0Onr41sZCddD8kml9OzDLxwsEYPtg4PhZcIDfBM20qcqbDS01AOBA98huthaiKS5cAcCBba0MkvElrPuVV4rc1ydIvwkn4+r3asVGtsEf4F7yjROphXKuQifPvvsmtdhXRhrnCOtRBAM0d8qDh/ceyxUZ7W1ohkv1XDR/+nVOG4fnzt8jSo</vt:lpwstr>
  </property>
  <property fmtid="{D5CDD505-2E9C-101B-9397-08002B2CF9AE}" pid="61" name="x1ye=62">
    <vt:lpwstr>EValKdRALcpyFN/0Z3LDZUhTqUtyPfwBHPE80Koo/MPpyc2Q8d0rO/Cyju3jeUlFsbXlik1PEXj+iSq08XBmmgu2wNWfqrKXpUomvsgW6eAfyBz2rHdwYoWO8h03Pmu13YNyAYnL83JegszeOzZrd3/ctMq+xYs2WtFowqy5KXER3Yvy1E3dLrsZUxJoBc+Jg3/RsKIIK9Xg/hm1zD+v3RESorQD/N409V9sXmwDif9ii5oVFKdj5U698qBH8AE</vt:lpwstr>
  </property>
  <property fmtid="{D5CDD505-2E9C-101B-9397-08002B2CF9AE}" pid="62" name="x1ye=63">
    <vt:lpwstr>PBbtyjW7gv97Hfof9FRppa8GLjKW1mji+lq18nEb3BBGVAzb7UzrXtq+BpTbQONfV00qleg3RxyXyNA9ke4WorNA/ZZsCR5XqYOMnhH7lOl6UPqyDmQ9fIkvu3zhbwgTqONzxcOYds64imVG0kGVbkDBkH8LVeBXqSJU3DDhPrj9pzlppQaLM/Pts68tX9ReFUjuq9yIr7EDC7LJuE4i9RRxDhUHBYLEBSb85hFD/TXvZ1a7aEbNnQMg74C8xDa</vt:lpwstr>
  </property>
  <property fmtid="{D5CDD505-2E9C-101B-9397-08002B2CF9AE}" pid="63" name="x1ye=64">
    <vt:lpwstr>zXuJyd7LmCdFr0mbKRu7OUn9zx8RM3uYh789YkiVrgYZKdh8kmsh7ucIS1njkURf5X0NZouWTdGstHyanI6OhGYNdC7FDrtfKD+XeFl/7iu6g33sLkOr4knvFH3D0vigSq4N5JIYAJjkbeXHu5+i2XnUvKqpX1OUnBVZ+2bu7FXOpQKwJ0FSRVeKfDZoO03iBUSzg2wU8q5rmkuNE6F3meMaCCQAx4r6tl6rFbe/Il+Z0wAB9dfV4h+YoOfJsmJ</vt:lpwstr>
  </property>
  <property fmtid="{D5CDD505-2E9C-101B-9397-08002B2CF9AE}" pid="64" name="x1ye=65">
    <vt:lpwstr>7XxM4wsYMamOXNqBJzuHBCQu6lu7vRFvfHCs7Gz/VFXRA/KOIXz+Px/jd3aBas3sPo9BDdqOqvzeTKuXmO8cyl7/Lo5/dFCe+3GC3kgkfnod1QWdlS/IlKOgrrR3Mtu56l/fvAjvNKIhm12hnxDNt23uqCQ6EJwBy06b1UPrl9JOMMiToBfT1J3M2guoY7adHDo3fR/jpjggkGYOC1rAgOscs58wE4a7azRH7X5Y3h2PsWYT93SwjassKQV4kDD</vt:lpwstr>
  </property>
  <property fmtid="{D5CDD505-2E9C-101B-9397-08002B2CF9AE}" pid="65" name="x1ye=66">
    <vt:lpwstr>2J/q1phK7LUZpYglDGwJQ6tdZTQeH24F4/cLL1M2SSTGv4a4slFp80i/+zjmOrbwnCD3bqV7rpCe6BQDo6EiPqogdpPLSRWiz6BSxIF2unZxyw2PAogTHNMR+wBeGXPVgJvDO+jv8qNmtlWYEwCD8QAW7BDZDFYXHLWNxdn/5y0qVqmZq/p7s/KH6ICRKoYmwfKcTI/lR6awvx6e9Tu0KihvkKSlp1dOKVErAV39w3b7EaV06DVx9ZLPR7Rrtfn</vt:lpwstr>
  </property>
  <property fmtid="{D5CDD505-2E9C-101B-9397-08002B2CF9AE}" pid="66" name="x1ye=67">
    <vt:lpwstr>8qGz5mltmePAAbsZadKWFh65kITLREvhSK0IWzW+euws0ZrOWDiieJiKovjq2A4jU0psFaZJb9wUnPaCQvYogSmpdYxTu1G0iVw/tPRknQ+OHLZnWqWCUg24eG9WKn3j3v99YOlUkC6L0mAgqQGYbxx47IsLIm+5qG5Z9mhswe+xddyr775OOaUy+VjSkix0APz7SAHm8Kb74ClyslzaNn0TUxRp4vDXA527BbSRMYTzIp7C/VQGosAJSQ7NIrJ</vt:lpwstr>
  </property>
  <property fmtid="{D5CDD505-2E9C-101B-9397-08002B2CF9AE}" pid="67" name="x1ye=68">
    <vt:lpwstr>Qo9t/X29K4aS5BYTOPU+vt/2ifI04Y4Zn8xU5bI874EwuWeZv8Eb/uHvtWMblpz2xS3TJZ4HBJ792zl9EHkfBCiiKNEl2Sg+DNrYP9knxICxAa/4LeFijCSxaSdAF5t5Hnixl7a8Mw4s5i3ad1hKlEDeYGwKE88mK1WVNzNtoKbSz1tW1y/JLSmzN87VU0zSeDYS1MDaQXVytnoVzRei21BOxUqLukeYWVdPZP0Afa5saTIqgmYuZ8r7yLoi0Wh</vt:lpwstr>
  </property>
  <property fmtid="{D5CDD505-2E9C-101B-9397-08002B2CF9AE}" pid="68" name="x1ye=69">
    <vt:lpwstr>tBMgyZ2D5bT9Kc1k35+fW9zXRoQXnUGpFoJSNuL4oldSIKcFDy/SKRuBF1vA3GvboACAzFy5ZlzXHqIuNQUtGd6TPAPF+Isti97J477EBvIqTTAGIZfOT3s53fhUad/jEjAeiVkJDmQne1I6lUywYLyL4dKq/Vqd6l9AP2Zdw5mhkUuLHvUz68/NeHVXpMjwrnFTyD/khgwDWuDKIeqVneF45d65JWk7z7dT5hrJyXP4JlUBt0g+wh769fCYxC+</vt:lpwstr>
  </property>
  <property fmtid="{D5CDD505-2E9C-101B-9397-08002B2CF9AE}" pid="69" name="x1ye=7">
    <vt:lpwstr>VTZHH1GM6LziP598JjudVxvF/YV266/0X1X2dqfr5Y9piJ/NFBJA3QxEgt2UIRoAx6LxGiGw51/1P8n4Y4bnrXTtafUNhg6dQLMhkxguDR/uTpNev9XPpe29sPO29W4zAXN/P3FwEHL1fAFct7zXDJwbqkDgjicEbuOmh2op11WhtX6fcMIolZ+iRWe5Qp17QsyGw9/e7S+GcU+FyHkdnaDV4b3xKdf1CzRrAeCx2cag9Gq5kL3smw4GZFzWneb</vt:lpwstr>
  </property>
  <property fmtid="{D5CDD505-2E9C-101B-9397-08002B2CF9AE}" pid="70" name="x1ye=70">
    <vt:lpwstr>n76zHNdkdLvyDrEIESIjocCZCUI7QNEEufapEuBdAMA1hkdeWCal3neEiBSZ6K98qNUDkh81TsbrfcfUj9+HsU09VV+5nXLL8NqqA/zseAbm+wbH2Km5KqaJlhUmi6NSwIGEM8KvjJwCcP2st5bPv85eUPhpg4i5For/FqCHgnD9GWPQ1VtbUUbacvsA/Q4kOtqvi5WQeHpftIJyYcPtLfb8J9+N7/xjBDcX1Yb+1R2A3x/Rjq4uHqBV4NdlV3X</vt:lpwstr>
  </property>
  <property fmtid="{D5CDD505-2E9C-101B-9397-08002B2CF9AE}" pid="71" name="x1ye=71">
    <vt:lpwstr>G+Ahe6N5Rw8NNKCmQCzvlwxVWH5NbVPMrMXqSRqcyr5D/ZUKhVSUgn5exY/9gQ1Qs9nhIYNyItD+jBdgtdmsj/Q10ggCTNMMTxZD+aMNPmEzwwFOpgXS5KW+DTd0iKIT2SXlkbdSfaUH0mNdCszPu2b8jx6fj7J8knYPgGaZEGt2aapbuEYKm0fcPTniIAi98c2HTBVTCI15x1Kxo1N0i7ltaWg0CqbuLKVP0CqRQNbVP5CwJ3DjMBEC6uy+NFb</vt:lpwstr>
  </property>
  <property fmtid="{D5CDD505-2E9C-101B-9397-08002B2CF9AE}" pid="72" name="x1ye=72">
    <vt:lpwstr>rKQYM4m3s4dIbM4HlqxH7P5NmjUBhdG8hxaAxo8DxqQ/pSdw2ApWahdb9u0X2vPSK16fI2XxRyx6a64Z5hYAf4mb7Rdt/2vdJ/AS3vVurJLlGPLleLK58py/Y5zneH/5uGlhWtEss77DKtuR4b1U1GEX4UKBQHN0saRstTq3RuQNYUVYLq2FLl97haWuwZ6ytsKmCQ8OZub+hOITuRZv+Xlb7NZFjowVosbs8HsMrlzsY3sn3+9Ak/SOuPEJ4Yi</vt:lpwstr>
  </property>
  <property fmtid="{D5CDD505-2E9C-101B-9397-08002B2CF9AE}" pid="73" name="x1ye=73">
    <vt:lpwstr>HOLT53n0XphP89sdKWOkHiaqakUowksc7YxhXIEFRpu5g6eaPHClIHcKJ/PbND8zS1Y5ded71ivoDoZDT1i82x6hwjvIAMPEgWyInd2QDwmJ3DUvZ/crTL6Z0TxVIlO7Rk9UPlKthSdke/eU6FjFD5R2Y3Ch2MCQHniLDBjq+FGX2hL8+BdxffjbtLFmc9Tcjp0hc/m9V7/fWtbdN8I+zQPHbLRDIRu9S0iYtxKaTcD1Zp6PVCwzttLYEhG+G1s</vt:lpwstr>
  </property>
  <property fmtid="{D5CDD505-2E9C-101B-9397-08002B2CF9AE}" pid="74" name="x1ye=74">
    <vt:lpwstr>VvxCanR4rXoPg9ZXAgQw7R+yn4V5j5tTyC2/M1XZkmqcm6Vftk8PzFZ/55Ir8KTChFJw5ZWM41OKWDcGCQYVJW6dkvB9IUu5PEL/4eDRTfxthG8lwmb1DPs0tZtC8y26CdGoC2jpqn8k+3eAd4gD1K8lPZ5S4pRlTW8UJrjwC11CzVwzxebcV0X2uG9L88H3IJ/PsK6dwGYAyf0aGC2H9mUPM8vDyJIQh0TInSa0QVNhvYSgkBASaPOnY0of4JP</vt:lpwstr>
  </property>
  <property fmtid="{D5CDD505-2E9C-101B-9397-08002B2CF9AE}" pid="75" name="x1ye=75">
    <vt:lpwstr>hyFAJjlXjPCC5yKn9J1sG4CWLVxElc88arhJzdwgLfUi5hNf0/D5AuL4Zsm7NswWnX3Qok7ZCpL81ihras5TrhBniOt5zi+gctsYZMZmi7xW8G8UuivmKgTWOovH4k5++FCL9+UPZnlwjXPlhJVveGIa1nFRpbIPtyr6Tua2hhj4MC8OJ/ewLcy+F8B7pbDCXehPYVE5IROeAqicnA04/eJ+x8MrOxjhYWeCu3FlX+0wf4qbTiZcUw1/ms/XV/m</vt:lpwstr>
  </property>
  <property fmtid="{D5CDD505-2E9C-101B-9397-08002B2CF9AE}" pid="76" name="x1ye=76">
    <vt:lpwstr>L97VyMLpNQ1HCgwLpqInge/JnBUIz9oRxB2vGTmDhXAOjLDHi0k9kGF3W3jIL2Zyb8M2m3O+xaJRuJwgnbePfTgPb3BdDL7JJRJSQD192pDul0QxEeO4riTuPhuZngky99NWvNhliCOSuXoF8A12Qe9XFGoluM7E9JlIWEajmdghUkOsNZgsKx9NtNTJSOoFLfKLGuvGof6EGaF9fk7G1LUofvPRsqMvCdU7i9a4Eyrdh3JBF9ysVE9cXNLcAe/</vt:lpwstr>
  </property>
  <property fmtid="{D5CDD505-2E9C-101B-9397-08002B2CF9AE}" pid="77" name="x1ye=77">
    <vt:lpwstr>EDeRv6HhPV5JIhc27qaHSDPdFoh+NuThCOTm5lGrmODIvDB/LgWPcGFYKlmG0xJK6Gir5LVk+W4JDnAmhCPcdnnCH1GEzl45HLSVt0HLgXdDljuHdVvdE5BACHzb4w9W1RL7jhduK1rMIZnu7vbi5l+6GqzzNzSCj6II64AFCTt8k1aO16WGm5rXYGmUNOQDSguKnkUEmFWmY1PtbnB9H/+RPWyENX+wRWVlbYXF2lmeQTIqd4p5n5I7f+FBig3</vt:lpwstr>
  </property>
  <property fmtid="{D5CDD505-2E9C-101B-9397-08002B2CF9AE}" pid="78" name="x1ye=78">
    <vt:lpwstr>vVDRgm8MvJnAWHwWQBgvVdRkjYF2oT/6SmVlsVo1WT9pt/tBIjp2zGlvnpuXRwTEr8yhI8GVFCqzV11X0fgupHfuMgsr+6aOr4WlvddQwxeTk+ep2NRlyJFFwIH8rfkwGSR5pw7uCjr37ahfwNkpY/dcEqWk0u7taJ40g8OxeCxronP6EVYh9s8Wm7Unee6iDBlZCLCmVhdYqc/P1+j8IydNkILFeOtE9KsXKcdQfoxPAMs1w5Uh1benSeaC1X7</vt:lpwstr>
  </property>
  <property fmtid="{D5CDD505-2E9C-101B-9397-08002B2CF9AE}" pid="79" name="x1ye=79">
    <vt:lpwstr>lMdObYkwWhY0MOlOxQZqZ5Ba+Ue/enWwpNdch4sONdqGfcuKwX+3jI1V7BvHxOScwTij28T/L5UxULnjksXDnqvxzk5fYNveETgTVDaOhiaIBwgHiwc2Gv06E1Uz/tG3ORK7kpiIa9lKXo8OlEc+QrkqfgW1UCMl91z+AI/y3dYo2L9zuUYesPcDXV7vxkBe0c1YyWrWo+UHd5k7KHmyHWhaV6wdxerbXR0NoDFNEWIYtXW0+2XE7JQep5VnHjx</vt:lpwstr>
  </property>
  <property fmtid="{D5CDD505-2E9C-101B-9397-08002B2CF9AE}" pid="80" name="x1ye=8">
    <vt:lpwstr>HtDo3/BE+V3qEdViNKty9kW8tvIX5Xssn8l6eCc1bF/YUL/Kqk24gD7ArWemCvpu7P11ywHkcSM9ZnNznw8b1KNG3djRkNyyXuG18DbbchlbBs+Yv1tH6q3tRC2L2IOqW1+j33b5na7H+RutZQjf4fpmHqnH44F6RjD2rT74i3uTTeAqAnCs2ej6qkIxa2Ag3v2r3o2plb+Yms1jaw83P+GghOxN35bDYTxEFuTz0nrsjIm1e3n3go75bQWgqej</vt:lpwstr>
  </property>
  <property fmtid="{D5CDD505-2E9C-101B-9397-08002B2CF9AE}" pid="81" name="x1ye=80">
    <vt:lpwstr>JQyNY1xL35Jv9oMpuPLUcC4Gg76vFGmEQE0YnbOuC33ohEIfmNwUG/0pZ4G1PwMLhLy/2Dp6Fl/dfbcXiXRHoXFgwSsmc5nYVMbKr+bxPRNvoYfxjxMjG9wq1JbATP9edT9UzFX8Ge5jMGrCl4dMQUDY3t2Uo+x3hzuV4kPV36D6yVqfw5pREYVSCGtdM/Pahq4gegGZgeOPsjqssOknxJN4BS65RgDU8OwOdCODkR5udjIBC8NqsZ86Edtfkxv</vt:lpwstr>
  </property>
  <property fmtid="{D5CDD505-2E9C-101B-9397-08002B2CF9AE}" pid="82" name="x1ye=81">
    <vt:lpwstr>JqKSVuR1syX5mMLejviTTqk7bap9+mPHFg/m1JB27bQec/XBk4oucqtzOHAVwKNRoajlZPBsHo9XBSUixZQzmPd+J4PzNcHyEf+ekXgXxI0MJXtzKTWrTILt10YqCNA+B2x+AITySyAOH7y3yid4/wOw8+aHV9sH4MEcX1/aW+lblc6uJVp9lYFKOnalZXFIYXiCTYY09Zx9pQ6lfJSvZCgV1GQERtKu6aDl2jqYqdRe4mfQcW+Ci85g5X7Yyta</vt:lpwstr>
  </property>
  <property fmtid="{D5CDD505-2E9C-101B-9397-08002B2CF9AE}" pid="83" name="x1ye=82">
    <vt:lpwstr>PeAEWZqie+qE45KZ/hqpc4Jo6uvITpIEdoFlfSa/SnKT7BbHmOIbL2IoTycFUE05KekbssC9Muw1pU+WWSTYl1QE7FulxU+pKAwr2ktws0XCY2MXrW61zTYNrSCUnM7uch5ncR52N6HJk7D1WwF2+nCAxx3KgQBkUpSW84/ADzyRi5yQzIDmqjGpI4fp6S+mlo+HKusMJvPhAP+yrxZGTwzf3BheBYWjcJhKLsZmW/6C3FcCexDk6MiOF0PeECk</vt:lpwstr>
  </property>
  <property fmtid="{D5CDD505-2E9C-101B-9397-08002B2CF9AE}" pid="84" name="x1ye=83">
    <vt:lpwstr>yMHTo/FWdBNSMzulN2fmO78lWsoX8j7axSASyfC9EzO5ZjmYUCqiho7wlro5W4wYfh9Qbz4lUqcWSkskwMnpgjEYZT1VqphMFrSanj8N+VWXLzcoqo/DSXLqxct66QR6eRYHf0Op9XxDwDtiQWN4rwAdf/686QCt4ackHugG9KjHi343zv5iZ45/bRiDDydLXyiRCa15SozCuW5fudMQhSMfHXwiUmE78F6uOfQ0s0vD+PwxVA4ZgbZm8aozuw+</vt:lpwstr>
  </property>
  <property fmtid="{D5CDD505-2E9C-101B-9397-08002B2CF9AE}" pid="85" name="x1ye=84">
    <vt:lpwstr>vPqaI+rPetEaEqDUz/cTQejyAzmUr5vwO160v15nbp0VcY9eXlWWnelzbPIDAkraVoN72hPCBTw03eM6qiuP6ynlzF6iM7CSOhp12LBHsZnXRVqYHz6nW1tujgSVGl5qvus85C3Jg9XXxrY3cWVWgAlDzrF4iSFuiJpwZysjSeZPRtCMKG6JLmgciLrgIumrtGxXN9XsXVi+UEHM5PPZR4FJJnkJr8120eYFhqiMSR0OX/WX0aa1O1wEO2Pk3Aj</vt:lpwstr>
  </property>
  <property fmtid="{D5CDD505-2E9C-101B-9397-08002B2CF9AE}" pid="86" name="x1ye=85">
    <vt:lpwstr>rxvUxIt+3RYhAe7IYxtAHkfuiwmBfPXvkKXtlLR8g3zFB0hcbb6bWuWYgsfZlck5yaHIzRtavhtDEQZsys9EBs2MckYNs4i4DsmSOTotg6JAIbQPcEPWrCe9GfOCpn2YY13nmSB2PBXlzyQZfaYmjCSvq8ZkVWgyMvsff6VLAOc9BNjQ42VX5ZPqLZj7PItWA5t0I0v58dIHJwQfRp+TyWefQ69VI4FFWtmGS1UfqxGWF5o0TtL9tp7YQhvtF94</vt:lpwstr>
  </property>
  <property fmtid="{D5CDD505-2E9C-101B-9397-08002B2CF9AE}" pid="87" name="x1ye=86">
    <vt:lpwstr>7khDRPmJtuT40UIrKBs+qPNLRi7qH7h+4hU+ovIBIvb8k9PjiwSvin4r0YfXkSKdK6WNkC7noq4qSZ4g/An+oTcTWPFM+PESPOtNMl+yZRYJbbbpoIaAMjrXnMASE247VYnacf5ZZCw5jVKpS5fDg3nvzuHOucv0QH7Mg4qHkT8Kb0M1B17vCwsJpifDOp3j04Cg0dyhavv/BptDF5SNUozPHxqh6OACvHV1T2G/Zq/bwvHhNoJMsT+4JeEgxdc</vt:lpwstr>
  </property>
  <property fmtid="{D5CDD505-2E9C-101B-9397-08002B2CF9AE}" pid="88" name="x1ye=87">
    <vt:lpwstr>UwDT7qytY6a/NMm3alyRexjNpQIBWCBqAoFLU+xOcLUq9QuF8IXw5sPb1ESdMEEHZZnn1xRkfHOLQF8t/zUwhXZvSBDSNRTE2eYbsODDUD3SutlAg+dCmjEbSp2e5d1n3XG/hrsVhRbeeZx7TrNy0NVVP4ErZwl9ldlwBqB8x1lp+i87LS5f0IHcHEQ4xYtLv701gyfwiL3lcszpKtA5NgxuRZm6ADTR9S0WPIodN5bSVBTmWDAiixgP767fkw5</vt:lpwstr>
  </property>
  <property fmtid="{D5CDD505-2E9C-101B-9397-08002B2CF9AE}" pid="89" name="x1ye=88">
    <vt:lpwstr>0e58ifGj6/h7Efp1/BYgUCXe+SPcL+Cw+lvZpSXDhPN6OHQLxhCxuFXz27zLanyJcXCvZn/vZ+FPt9tJMo1bmZ1sGjLM8Z03g9KR/PZjaDertEDUMMd8y2KfSmZQDeKElRAjwrIFubjVCUpD9PiV3Glw7dvj32vguEtIs0HC8/YKV0wr+NoYDckwz+yN098wCePdPQ9y/bawShLPsp2uzF6RQqd64XT8uAZhR7fS89pWh0sn6SpYldMcm91hS4C</vt:lpwstr>
  </property>
  <property fmtid="{D5CDD505-2E9C-101B-9397-08002B2CF9AE}" pid="90" name="x1ye=89">
    <vt:lpwstr>fX1lHGx7ejXEHoKFFlPrd2NiUEmskuQeEuwG5hYVgh/Ywhc6qFmSG3CuOUT3O1ULgf20E4wzh2tFsqELz0TKm+nh5yCcE8IL6r3gNUjzSyWvT08AJuZfPRXjJl9LkVeft06+yxVXYa3xhYiNh5qA7b1GhQVeamaOf9tpg8FaCsjvDpQVrPS/KOLw85LDx2XsgpvCkMfhxs0/C6h0VhtkmmCZjhvHw0i8zuyzBkjhFbDcaluj7Y7IkFw/OYerL1Q</vt:lpwstr>
  </property>
  <property fmtid="{D5CDD505-2E9C-101B-9397-08002B2CF9AE}" pid="91" name="x1ye=9">
    <vt:lpwstr>XHy2FLea6kMxdIgncKPKWmVJsZ8kZ9xoNWNtJ4AXE6WCJ9tb5N08OcoxLHhvsGum2gayX2VzSF7q5PNvjRjnt0zDTOOljkEVtpy611OMkQftcgf1KzFn+Vu40+ht4QrqcmBqgnfCuN17m1l+Qu+EKDSORwRUyWV95O9AO7+AK2eIR1LZHkg6lWiw+SSrtt5EvO+Q6mjvl9x9w68SZahpj2yLrSbqYyDr/E1b2rwtDt/78U7sFq0IKPRkDjt+em2</vt:lpwstr>
  </property>
  <property fmtid="{D5CDD505-2E9C-101B-9397-08002B2CF9AE}" pid="92" name="x1ye=90">
    <vt:lpwstr>Tm37//Ukp+QrhYAAA=</vt:lpwstr>
  </property>
</Properties>
</file>